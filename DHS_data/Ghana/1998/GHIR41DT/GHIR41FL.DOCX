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82C" w:rsidRPr="001A5909" w:rsidRDefault="0037682C" w:rsidP="0037682C">
      <w:pPr>
        <w:pStyle w:val="doctitle"/>
        <w:tabs>
          <w:tab w:val="center" w:pos="4680"/>
        </w:tabs>
        <w:jc w:val="center"/>
        <w:rPr>
          <w:rFonts w:ascii="Times New Roman" w:hAnsi="Times New Roman" w:cs="Times New Roman"/>
          <w:sz w:val="28"/>
          <w:lang w:val="fr-FR"/>
        </w:rPr>
      </w:pPr>
      <w:r w:rsidRPr="001A5909">
        <w:rPr>
          <w:rFonts w:ascii="Times New Roman" w:hAnsi="Times New Roman" w:cs="Times New Roman"/>
          <w:sz w:val="28"/>
          <w:lang w:val="fr-FR"/>
        </w:rPr>
        <w:t>Individual Recode Documentation</w:t>
      </w:r>
    </w:p>
    <w:p w:rsidR="0037682C" w:rsidRPr="001A5909" w:rsidRDefault="0037682C" w:rsidP="0037682C">
      <w:pPr>
        <w:pStyle w:val="majorhead"/>
        <w:tabs>
          <w:tab w:val="center" w:pos="4680"/>
        </w:tabs>
        <w:rPr>
          <w:rFonts w:ascii="Times New Roman" w:hAnsi="Times New Roman" w:cs="Times New Roman"/>
          <w:sz w:val="22"/>
          <w:lang w:val="fr-FR"/>
        </w:rPr>
      </w:pPr>
    </w:p>
    <w:p w:rsidR="0037682C" w:rsidRDefault="0037682C" w:rsidP="0037682C">
      <w:pPr>
        <w:pStyle w:val="majorhead"/>
        <w:tabs>
          <w:tab w:val="center" w:pos="4680"/>
        </w:tabs>
        <w:rPr>
          <w:rFonts w:ascii="Times New Roman" w:hAnsi="Times New Roman" w:cs="Times New Roman"/>
          <w:sz w:val="22"/>
          <w:lang w:val="fr-FR"/>
        </w:rPr>
      </w:pPr>
      <w:r>
        <w:rPr>
          <w:rFonts w:ascii="Times New Roman" w:hAnsi="Times New Roman" w:cs="Times New Roman"/>
          <w:sz w:val="22"/>
          <w:lang w:val="fr-FR"/>
        </w:rPr>
        <w:t>Ghana</w:t>
      </w:r>
      <w:r w:rsidRPr="001A5909">
        <w:rPr>
          <w:rFonts w:ascii="Times New Roman" w:hAnsi="Times New Roman" w:cs="Times New Roman"/>
          <w:sz w:val="22"/>
          <w:lang w:val="fr-FR"/>
        </w:rPr>
        <w:t xml:space="preserve"> (DHS</w:t>
      </w:r>
      <w:r>
        <w:rPr>
          <w:rFonts w:ascii="Times New Roman" w:hAnsi="Times New Roman" w:cs="Times New Roman"/>
          <w:sz w:val="22"/>
          <w:lang w:val="fr-FR"/>
        </w:rPr>
        <w:t>-</w:t>
      </w:r>
      <w:r w:rsidRPr="001A5909">
        <w:rPr>
          <w:rFonts w:ascii="Times New Roman" w:hAnsi="Times New Roman" w:cs="Times New Roman"/>
          <w:sz w:val="22"/>
          <w:lang w:val="fr-FR"/>
        </w:rPr>
        <w:t>IV)</w:t>
      </w:r>
      <w:r w:rsidRPr="001A5909">
        <w:rPr>
          <w:rFonts w:ascii="Times New Roman" w:hAnsi="Times New Roman" w:cs="Times New Roman"/>
          <w:sz w:val="22"/>
          <w:lang w:val="fr-FR"/>
        </w:rPr>
        <w:tab/>
        <w:t xml:space="preserve">Version 1 Doc 01        </w:t>
      </w:r>
      <w:r w:rsidRPr="001A5909">
        <w:rPr>
          <w:rFonts w:ascii="Times New Roman" w:hAnsi="Times New Roman" w:cs="Times New Roman"/>
          <w:sz w:val="22"/>
          <w:lang w:val="fr-FR"/>
        </w:rPr>
        <w:tab/>
      </w:r>
      <w:r w:rsidRPr="001A5909">
        <w:rPr>
          <w:rFonts w:ascii="Times New Roman" w:hAnsi="Times New Roman" w:cs="Times New Roman"/>
          <w:sz w:val="22"/>
          <w:lang w:val="fr-FR"/>
        </w:rPr>
        <w:tab/>
      </w:r>
      <w:r w:rsidRPr="001A5909">
        <w:rPr>
          <w:rFonts w:ascii="Times New Roman" w:hAnsi="Times New Roman" w:cs="Times New Roman"/>
          <w:sz w:val="22"/>
          <w:lang w:val="fr-FR"/>
        </w:rPr>
        <w:tab/>
      </w:r>
      <w:r>
        <w:rPr>
          <w:rFonts w:ascii="Times New Roman" w:hAnsi="Times New Roman" w:cs="Times New Roman"/>
          <w:sz w:val="22"/>
          <w:lang w:val="fr-FR"/>
        </w:rPr>
        <w:t>GH4</w:t>
      </w:r>
    </w:p>
    <w:p w:rsidR="002B3B19" w:rsidRDefault="002B3B19"/>
    <w:tbl>
      <w:tblPr>
        <w:tblW w:w="0" w:type="auto"/>
        <w:tblInd w:w="57" w:type="dxa"/>
        <w:tblLayout w:type="fixed"/>
        <w:tblCellMar>
          <w:left w:w="57" w:type="dxa"/>
          <w:right w:w="57" w:type="dxa"/>
        </w:tblCellMar>
        <w:tblLook w:val="0000" w:firstRow="0" w:lastRow="0" w:firstColumn="0" w:lastColumn="0" w:noHBand="0" w:noVBand="0"/>
      </w:tblPr>
      <w:tblGrid>
        <w:gridCol w:w="2160"/>
        <w:gridCol w:w="7200"/>
      </w:tblGrid>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Name of Survey</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Demographic and Health Survey</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 xml:space="preserve">Executing Agency </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Ghana Statistical Service</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Year of Fieldwork</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1998-1999</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Universe</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All women 15-49</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Coverage</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National, 100%</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Size</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4843 women</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6003 households</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1546 men</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Weights</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Weighted by region and urban/rural residence</w:t>
            </w:r>
          </w:p>
          <w:p w:rsidR="0037682C" w:rsidRDefault="0037682C">
            <w:pPr>
              <w:spacing w:after="58"/>
            </w:pP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Contents</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DHSIII Model “B” + pregnancy history + aids section + height and weight section</w:t>
            </w:r>
          </w:p>
          <w:p w:rsidR="0037682C" w:rsidRDefault="0037682C">
            <w:pPr>
              <w:spacing w:after="58"/>
            </w:pP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Language</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 xml:space="preserve">Akan, Dagbani, English, Ewe, Ga and Hausa </w:t>
            </w:r>
          </w:p>
          <w:p w:rsidR="0037682C" w:rsidRDefault="0037682C">
            <w:pPr>
              <w:spacing w:after="58"/>
            </w:pP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Anthropometry</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Children aged 0-59 months</w:t>
            </w:r>
          </w:p>
          <w:p w:rsidR="0037682C" w:rsidRDefault="0037682C">
            <w:pPr>
              <w:spacing w:after="58"/>
            </w:pPr>
            <w:bookmarkStart w:id="0" w:name="_GoBack"/>
            <w:bookmarkEnd w:id="0"/>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Calendar</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None</w:t>
            </w:r>
          </w:p>
          <w:p w:rsidR="0037682C" w:rsidRDefault="0037682C">
            <w:pPr>
              <w:spacing w:after="58"/>
            </w:pP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Supplementary Data Files</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Household</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Male</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Recode Structure</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t>DHS</w:t>
            </w:r>
            <w:r w:rsidR="0037682C">
              <w:t>-</w:t>
            </w:r>
            <w:r>
              <w:t>III</w:t>
            </w:r>
          </w:p>
        </w:tc>
      </w:tr>
      <w:tr w:rsidR="002B3B19">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pPr>
              <w:spacing w:after="58"/>
            </w:pPr>
            <w:r>
              <w:rPr>
                <w:b/>
                <w:bCs/>
              </w:rPr>
              <w:t>Maximum entries in household schedule:</w:t>
            </w:r>
          </w:p>
        </w:tc>
        <w:tc>
          <w:tcPr>
            <w:tcW w:w="7200" w:type="dxa"/>
            <w:tcBorders>
              <w:top w:val="single" w:sz="6" w:space="0" w:color="FFFFFF"/>
              <w:left w:val="single" w:sz="6" w:space="0" w:color="FFFFFF"/>
              <w:bottom w:val="single" w:sz="6" w:space="0" w:color="FFFFFF"/>
              <w:right w:val="single" w:sz="6" w:space="0" w:color="FFFFFF"/>
            </w:tcBorders>
          </w:tcPr>
          <w:p w:rsidR="002B3B19" w:rsidRDefault="002B3B19">
            <w:pPr>
              <w:spacing w:line="57" w:lineRule="exact"/>
            </w:pPr>
          </w:p>
          <w:p w:rsidR="002B3B19" w:rsidRDefault="002B3B19">
            <w:r>
              <w:t>23</w:t>
            </w:r>
          </w:p>
          <w:p w:rsidR="002B3B19" w:rsidRDefault="002B3B19">
            <w:pPr>
              <w:spacing w:after="58"/>
            </w:pPr>
          </w:p>
        </w:tc>
      </w:tr>
    </w:tbl>
    <w:p w:rsidR="002B3B19" w:rsidRDefault="0037682C">
      <w:pPr>
        <w:spacing w:line="19" w:lineRule="exact"/>
      </w:pPr>
      <w:r>
        <w:rPr>
          <w:noProof/>
        </w:rPr>
        <mc:AlternateContent>
          <mc:Choice Requires="wps">
            <w:drawing>
              <wp:anchor distT="0" distB="0" distL="114300" distR="114300" simplePos="0" relativeHeight="251654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7B17AF" id="Rectangle 2"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HU/XsAgAAOwYAAA4AAAAA&#10;AAAAAAAAAAAALgIAAGRycy9lMm9Eb2MueG1sUEsBAi0AFAAGAAgAAAAhAN6QXaPZAAAABwEAAA8A&#10;AAAAAAAAAAAAAAAARgUAAGRycy9kb3ducmV2LnhtbFBLBQYAAAAABAAEAPMAAABMBgAAAAA=&#10;" o:allowincell="f" fillcolor="black" stroked="f" strokeweight="0">
                <w10:wrap anchorx="page"/>
                <w10:anchorlock/>
              </v:rect>
            </w:pict>
          </mc:Fallback>
        </mc:AlternateContent>
      </w:r>
    </w:p>
    <w:p w:rsidR="002B3B19" w:rsidRDefault="002B3B19">
      <w:pPr>
        <w:sectPr w:rsidR="002B3B19">
          <w:pgSz w:w="12240" w:h="15840"/>
          <w:pgMar w:top="720" w:right="1440" w:bottom="720" w:left="1440" w:header="720" w:footer="720" w:gutter="0"/>
          <w:cols w:space="720"/>
          <w:noEndnote/>
        </w:sectPr>
      </w:pPr>
    </w:p>
    <w:p w:rsidR="002B3B19" w:rsidRDefault="002B3B19">
      <w:pPr>
        <w:pStyle w:val="minorhead"/>
      </w:pPr>
      <w:r>
        <w:lastRenderedPageBreak/>
        <w:t>Sections and Variables Unused</w:t>
      </w:r>
    </w:p>
    <w:p w:rsidR="002B3B19" w:rsidRDefault="002B3B19">
      <w:pPr>
        <w:pStyle w:val="subhead"/>
        <w:rPr>
          <w:rFonts w:ascii="Times New Roman" w:hAnsi="Times New Roman" w:cs="Times New Roman"/>
        </w:rPr>
      </w:pPr>
    </w:p>
    <w:p w:rsidR="002B3B19" w:rsidRDefault="002B3B19">
      <w:pPr>
        <w:pStyle w:val="subhead"/>
        <w:tabs>
          <w:tab w:val="left" w:pos="-1440"/>
          <w:tab w:val="left" w:pos="-720"/>
          <w:tab w:val="left" w:pos="0"/>
          <w:tab w:val="left" w:pos="1440"/>
          <w:tab w:val="left" w:pos="2880"/>
          <w:tab w:val="left" w:pos="4320"/>
          <w:tab w:val="left" w:pos="5760"/>
          <w:tab w:val="left" w:pos="7200"/>
          <w:tab w:val="left" w:pos="8640"/>
        </w:tabs>
      </w:pPr>
      <w:r>
        <w:t>HOUSEHOLD:</w:t>
      </w:r>
    </w:p>
    <w:p w:rsidR="002B3B19" w:rsidRDefault="002B3B19">
      <w:pPr>
        <w:tabs>
          <w:tab w:val="left" w:pos="-1440"/>
          <w:tab w:val="left" w:pos="-720"/>
          <w:tab w:val="left" w:pos="0"/>
          <w:tab w:val="left" w:pos="1440"/>
          <w:tab w:val="left" w:pos="2880"/>
          <w:tab w:val="left" w:pos="4320"/>
          <w:tab w:val="left" w:pos="5760"/>
          <w:tab w:val="left" w:pos="7200"/>
          <w:tab w:val="left" w:pos="8640"/>
        </w:tabs>
      </w:pP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RECH0</w:t>
      </w:r>
      <w:r>
        <w:tab/>
        <w:t>HV030</w:t>
      </w:r>
      <w:r>
        <w:tab/>
        <w:t>HV031</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RECH1</w:t>
      </w:r>
      <w:r>
        <w:tab/>
        <w:t>HV115</w:t>
      </w:r>
      <w:r>
        <w:tab/>
        <w:t>HV116</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RECH2</w:t>
      </w:r>
      <w:r>
        <w:tab/>
        <w:t>HV214</w:t>
      </w:r>
      <w:r>
        <w:tab/>
        <w:t>HV215</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p>
    <w:p w:rsidR="002B3B19" w:rsidRDefault="002B3B19">
      <w:pPr>
        <w:pStyle w:val="subhead"/>
        <w:tabs>
          <w:tab w:val="left" w:pos="-1440"/>
          <w:tab w:val="left" w:pos="-720"/>
          <w:tab w:val="left" w:pos="0"/>
          <w:tab w:val="left" w:pos="1440"/>
          <w:tab w:val="left" w:pos="2880"/>
          <w:tab w:val="left" w:pos="4320"/>
          <w:tab w:val="left" w:pos="5760"/>
          <w:tab w:val="left" w:pos="7200"/>
          <w:tab w:val="left" w:pos="8640"/>
        </w:tabs>
      </w:pPr>
      <w:r>
        <w:t>INDIVIDUAL:</w:t>
      </w:r>
    </w:p>
    <w:p w:rsidR="002B3B19" w:rsidRDefault="002B3B19">
      <w:pPr>
        <w:tabs>
          <w:tab w:val="left" w:pos="-1440"/>
          <w:tab w:val="left" w:pos="-720"/>
          <w:tab w:val="left" w:pos="0"/>
          <w:tab w:val="left" w:pos="1440"/>
          <w:tab w:val="left" w:pos="2880"/>
          <w:tab w:val="left" w:pos="4320"/>
          <w:tab w:val="left" w:pos="5760"/>
          <w:tab w:val="left" w:pos="7200"/>
          <w:tab w:val="left" w:pos="8640"/>
        </w:tabs>
        <w:ind w:right="-144"/>
      </w:pP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pPr>
      <w:r>
        <w:rPr>
          <w:b/>
          <w:bCs/>
        </w:rPr>
        <w:t>REC01</w:t>
      </w:r>
      <w:r>
        <w:tab/>
        <w:t>V017</w:t>
      </w:r>
      <w:r>
        <w:tab/>
        <w:t>V030</w:t>
      </w:r>
      <w:r>
        <w:tab/>
        <w:t>V031</w:t>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pPr>
      <w:r>
        <w:rPr>
          <w:b/>
          <w:bCs/>
        </w:rPr>
        <w:t>REC11</w:t>
      </w:r>
      <w:r>
        <w:tab/>
        <w:t>V112</w:t>
      </w:r>
      <w:r>
        <w:tab/>
        <w:t>V128</w:t>
      </w:r>
      <w:r>
        <w:tab/>
        <w:t>V129</w:t>
      </w:r>
      <w:r>
        <w:tab/>
        <w:t>V144</w:t>
      </w:r>
      <w:r>
        <w:tab/>
        <w:t>V154</w:t>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rPr>
          <w:b/>
          <w:bCs/>
        </w:rPr>
      </w:pPr>
      <w:r>
        <w:rPr>
          <w:b/>
          <w:bCs/>
        </w:rPr>
        <w:t>REC22</w:t>
      </w:r>
      <w:r>
        <w:tab/>
        <w:t>V217</w:t>
      </w:r>
      <w:r>
        <w:tab/>
        <w:t xml:space="preserve">V235 </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pPr>
      <w:r>
        <w:rPr>
          <w:b/>
          <w:bCs/>
        </w:rPr>
        <w:t>REC31</w:t>
      </w:r>
      <w:r>
        <w:tab/>
        <w:t>Method 12 (long term abstinence) not used</w:t>
      </w:r>
      <w:r>
        <w:tab/>
      </w:r>
    </w:p>
    <w:p w:rsidR="002B3B19" w:rsidRPr="0037682C"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rPr>
          <w:lang w:val="fr-FR"/>
        </w:rPr>
      </w:pPr>
      <w:r w:rsidRPr="0037682C">
        <w:rPr>
          <w:b/>
          <w:bCs/>
          <w:lang w:val="fr-FR"/>
        </w:rPr>
        <w:t>REC32</w:t>
      </w:r>
      <w:r w:rsidRPr="0037682C">
        <w:rPr>
          <w:lang w:val="fr-FR"/>
        </w:rPr>
        <w:tab/>
        <w:t>V359</w:t>
      </w:r>
      <w:r w:rsidRPr="0037682C">
        <w:rPr>
          <w:lang w:val="fr-FR"/>
        </w:rPr>
        <w:tab/>
        <w:t>V360</w:t>
      </w:r>
      <w:r w:rsidRPr="0037682C">
        <w:rPr>
          <w:lang w:val="fr-FR"/>
        </w:rPr>
        <w:tab/>
        <w:t>V369</w:t>
      </w:r>
      <w:r w:rsidRPr="0037682C">
        <w:rPr>
          <w:lang w:val="fr-FR"/>
        </w:rPr>
        <w:tab/>
        <w:t>V393</w:t>
      </w:r>
      <w:r w:rsidRPr="0037682C">
        <w:rPr>
          <w:lang w:val="fr-FR"/>
        </w:rPr>
        <w:tab/>
        <w:t>V394</w:t>
      </w:r>
      <w:r w:rsidRPr="0037682C">
        <w:rPr>
          <w:lang w:val="fr-FR"/>
        </w:rPr>
        <w:tab/>
        <w:t>V395</w:t>
      </w:r>
    </w:p>
    <w:p w:rsidR="002B3B19" w:rsidRPr="0037682C"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firstLine="1440"/>
        <w:rPr>
          <w:lang w:val="fr-FR"/>
        </w:rPr>
      </w:pPr>
      <w:r w:rsidRPr="0037682C">
        <w:rPr>
          <w:lang w:val="fr-FR"/>
        </w:rPr>
        <w:t>V396</w:t>
      </w:r>
      <w:r w:rsidRPr="0037682C">
        <w:rPr>
          <w:lang w:val="fr-FR"/>
        </w:rPr>
        <w:tab/>
        <w:t>V397</w:t>
      </w:r>
      <w:r w:rsidRPr="0037682C">
        <w:rPr>
          <w:lang w:val="fr-FR"/>
        </w:rPr>
        <w:tab/>
        <w:t>V398</w:t>
      </w:r>
      <w:r w:rsidRPr="0037682C">
        <w:rPr>
          <w:lang w:val="fr-FR"/>
        </w:rPr>
        <w:tab/>
        <w:t>V399</w:t>
      </w:r>
      <w:r w:rsidRPr="0037682C">
        <w:rPr>
          <w:lang w:val="fr-FR"/>
        </w:rP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pPr>
      <w:r>
        <w:rPr>
          <w:b/>
          <w:bCs/>
        </w:rPr>
        <w:t>REC41</w:t>
      </w:r>
      <w:r>
        <w:tab/>
        <w:t>M2D</w:t>
      </w:r>
      <w:r>
        <w:tab/>
        <w:t>M2E</w:t>
      </w:r>
      <w:r>
        <w:tab/>
        <w:t>M2H</w:t>
      </w:r>
      <w:r>
        <w:tab/>
        <w:t>M2I</w:t>
      </w:r>
      <w:r>
        <w:tab/>
        <w:t>M2J</w:t>
      </w:r>
      <w:r>
        <w:tab/>
        <w:t>M2L</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firstLine="1440"/>
      </w:pPr>
      <w:r>
        <w:t>M2M</w:t>
      </w:r>
      <w:r>
        <w:tab/>
        <w:t>M3D</w:t>
      </w:r>
      <w:r>
        <w:tab/>
        <w:t>M3E</w:t>
      </w:r>
      <w:r>
        <w:tab/>
        <w:t>M3H</w:t>
      </w:r>
      <w:r>
        <w:tab/>
        <w:t>M3I</w:t>
      </w:r>
      <w:r>
        <w:tab/>
        <w:t>M3J</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firstLine="1440"/>
      </w:pPr>
      <w:r>
        <w:t>M3L</w:t>
      </w:r>
      <w:r>
        <w:tab/>
        <w:t>M3M</w:t>
      </w:r>
      <w:r>
        <w:tab/>
        <w:t>M30</w:t>
      </w:r>
      <w:r>
        <w:tab/>
        <w:t>M31</w:t>
      </w:r>
      <w:r>
        <w:tab/>
        <w:t>M32</w:t>
      </w:r>
      <w:r>
        <w:tab/>
        <w:t>M33</w:t>
      </w:r>
      <w:r>
        <w:tab/>
        <w:t>M37D</w:t>
      </w:r>
      <w:r>
        <w:tab/>
        <w:t>M37G</w:t>
      </w:r>
      <w:r>
        <w:tab/>
        <w:t>M37H</w:t>
      </w:r>
      <w:r>
        <w:tab/>
        <w:t>M37I</w:t>
      </w:r>
      <w:r>
        <w:tab/>
        <w:t>M37J</w:t>
      </w:r>
      <w:r>
        <w:tab/>
        <w:t>M37K</w:t>
      </w:r>
      <w:r>
        <w:tab/>
        <w:t>M37M</w:t>
      </w:r>
      <w:r>
        <w:tab/>
        <w:t>M37N</w:t>
      </w:r>
      <w:r>
        <w:tab/>
        <w:t>M37O</w:t>
      </w:r>
      <w:r>
        <w:tab/>
        <w:t>M37R</w:t>
      </w:r>
      <w:r>
        <w:tab/>
        <w:t>M40A</w:t>
      </w:r>
      <w:r>
        <w:tab/>
        <w:t>M40B</w:t>
      </w:r>
      <w:r>
        <w:tab/>
        <w:t>M40C</w:t>
      </w:r>
      <w:r>
        <w:tab/>
        <w:t>M40D</w:t>
      </w:r>
      <w:r>
        <w:tab/>
        <w:t>M40E</w:t>
      </w:r>
      <w:r>
        <w:tab/>
        <w:t>M40F</w:t>
      </w:r>
      <w:r>
        <w:tab/>
        <w:t>M40G</w:t>
      </w:r>
      <w:r>
        <w:tab/>
        <w:t>M40H</w:t>
      </w:r>
      <w:r>
        <w:tab/>
        <w:t>M40I</w:t>
      </w:r>
      <w:r>
        <w:tab/>
        <w:t>M40J</w:t>
      </w:r>
      <w:r>
        <w:tab/>
        <w:t>M40K</w:t>
      </w:r>
      <w:r>
        <w:tab/>
        <w:t>M40L</w:t>
      </w:r>
      <w:r>
        <w:tab/>
        <w:t>M40M</w:t>
      </w:r>
      <w:r>
        <w:tab/>
        <w:t>M40N</w:t>
      </w:r>
      <w:r>
        <w:tab/>
        <w:t>M40O</w:t>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pPr>
      <w:r>
        <w:rPr>
          <w:b/>
          <w:bCs/>
        </w:rPr>
        <w:t>REC42</w:t>
      </w:r>
      <w:r>
        <w:rPr>
          <w:b/>
          <w:bCs/>
        </w:rPr>
        <w:tab/>
      </w:r>
      <w:r>
        <w:t>V410A</w:t>
      </w:r>
      <w:r>
        <w:tab/>
        <w:t>V412</w:t>
      </w:r>
      <w:r>
        <w:tab/>
        <w:t>V413A</w:t>
      </w:r>
      <w:r>
        <w:tab/>
        <w:t>V413B</w:t>
      </w:r>
      <w:r>
        <w:tab/>
        <w:t>V413C</w:t>
      </w:r>
      <w:r>
        <w:tab/>
        <w:t>V413D</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firstLine="1440"/>
      </w:pPr>
      <w:r>
        <w:t>V414A</w:t>
      </w:r>
      <w:r>
        <w:tab/>
        <w:t>V414B</w:t>
      </w:r>
      <w:r>
        <w:tab/>
        <w:t>V414C</w:t>
      </w:r>
      <w:r>
        <w:tab/>
        <w:t>V414F</w:t>
      </w:r>
      <w:r>
        <w:tab/>
        <w:t>V420</w:t>
      </w:r>
      <w:r>
        <w:rPr>
          <w:rStyle w:val="FootnoteReference"/>
          <w:vertAlign w:val="superscript"/>
        </w:rPr>
        <w:footnoteReference w:id="1"/>
      </w:r>
      <w:r>
        <w:tab/>
      </w:r>
      <w:bookmarkStart w:id="1" w:name="S001"/>
      <w:bookmarkEnd w:id="1"/>
      <w:r>
        <w:t>V421</w:t>
      </w:r>
      <w:r>
        <w:rPr>
          <w:rStyle w:val="FootnoteReference"/>
          <w:vertAlign w:val="superscript"/>
        </w:rPr>
        <w:footnoteReference w:id="2"/>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pPr>
      <w:r>
        <w:rPr>
          <w:b/>
          <w:bCs/>
        </w:rPr>
        <w:t>REC43</w:t>
      </w:r>
      <w:r>
        <w:tab/>
        <w:t>H12F</w:t>
      </w:r>
      <w:r>
        <w:tab/>
        <w:t>H12G</w:t>
      </w:r>
      <w:r>
        <w:tab/>
        <w:t>H12H</w:t>
      </w:r>
      <w:r>
        <w:tab/>
        <w:t>H12O</w:t>
      </w:r>
      <w:r>
        <w:tab/>
        <w:t>H12P</w:t>
      </w:r>
      <w:r>
        <w:tab/>
        <w:t>H12Q</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firstLine="1440"/>
      </w:pPr>
      <w:r>
        <w:t>H12V</w:t>
      </w:r>
      <w:r>
        <w:tab/>
        <w:t>H12W</w:t>
      </w:r>
      <w:r>
        <w:tab/>
        <w:t>H15A</w:t>
      </w:r>
      <w:r>
        <w:tab/>
        <w:t>H15F</w:t>
      </w:r>
      <w:r>
        <w:tab/>
        <w:t>H15G</w:t>
      </w:r>
      <w:r>
        <w:tab/>
        <w:t>H15H</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firstLine="1440"/>
      </w:pPr>
      <w:r>
        <w:t>H32F</w:t>
      </w:r>
      <w:r>
        <w:tab/>
        <w:t>H32G</w:t>
      </w:r>
      <w:r>
        <w:tab/>
        <w:t>H32H</w:t>
      </w:r>
      <w:r>
        <w:tab/>
        <w:t>H32O</w:t>
      </w:r>
      <w:r>
        <w:tab/>
        <w:t>H32P</w:t>
      </w:r>
      <w:r>
        <w:tab/>
        <w:t>H32H32Q</w:t>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firstLine="1440"/>
        <w:rPr>
          <w:b/>
          <w:bCs/>
        </w:rPr>
      </w:pPr>
      <w:r>
        <w:t>H32V</w:t>
      </w:r>
      <w:r>
        <w:tab/>
        <w:t>H32W</w:t>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pPr>
      <w:r>
        <w:rPr>
          <w:b/>
          <w:bCs/>
        </w:rPr>
        <w:t>REC61</w:t>
      </w:r>
      <w:r>
        <w:tab/>
        <w:t>V630K</w:t>
      </w:r>
      <w:r>
        <w:tab/>
        <w:t>V630L</w:t>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ind w:right="-144"/>
      </w:pPr>
      <w:r>
        <w:rPr>
          <w:b/>
          <w:bCs/>
        </w:rPr>
        <w:t>REC75</w:t>
      </w:r>
      <w:r>
        <w:tab/>
        <w:t>V752N</w:t>
      </w:r>
      <w:r>
        <w:tab/>
        <w:t>C752O</w:t>
      </w:r>
      <w:r>
        <w:tab/>
        <w:t>V754N</w:t>
      </w:r>
      <w:r>
        <w:tab/>
        <w:t>V754O</w:t>
      </w:r>
      <w:r>
        <w:tab/>
        <w:t>V755L</w:t>
      </w:r>
      <w:r>
        <w:tab/>
        <w:t>V755M</w:t>
      </w:r>
      <w:r>
        <w:tab/>
        <w:t>V755N</w:t>
      </w:r>
      <w:r>
        <w:tab/>
        <w:t>V755O</w:t>
      </w:r>
      <w:r>
        <w:tab/>
        <w:t>V757</w:t>
      </w:r>
      <w:r>
        <w:tab/>
        <w:t>V760F</w:t>
      </w:r>
      <w:r>
        <w:tab/>
        <w:t>V760I</w:t>
      </w:r>
      <w:r>
        <w:tab/>
        <w:t>V760M</w:t>
      </w:r>
      <w:r>
        <w:tab/>
        <w:t>V760N</w:t>
      </w:r>
      <w:r>
        <w:tab/>
        <w:t>V760O</w:t>
      </w:r>
      <w:r>
        <w:tab/>
        <w:t>V760P</w:t>
      </w:r>
      <w:r>
        <w:tab/>
        <w:t>V760W</w:t>
      </w:r>
    </w:p>
    <w:p w:rsidR="002B3B19" w:rsidRDefault="002B3B19">
      <w:pPr>
        <w:tabs>
          <w:tab w:val="left" w:pos="-1440"/>
          <w:tab w:val="left" w:pos="-720"/>
          <w:tab w:val="left" w:pos="0"/>
          <w:tab w:val="left" w:pos="1440"/>
          <w:tab w:val="left" w:pos="2880"/>
          <w:tab w:val="left" w:pos="4320"/>
          <w:tab w:val="left" w:pos="5760"/>
          <w:tab w:val="left" w:pos="7200"/>
          <w:tab w:val="left" w:pos="8640"/>
        </w:tabs>
        <w:ind w:right="-144" w:firstLine="1440"/>
      </w:pPr>
    </w:p>
    <w:p w:rsidR="002B3B19" w:rsidRDefault="002B3B19">
      <w:pPr>
        <w:tabs>
          <w:tab w:val="left" w:pos="-1440"/>
        </w:tabs>
        <w:ind w:right="-144"/>
      </w:pPr>
    </w:p>
    <w:p w:rsidR="002B3B19" w:rsidRDefault="0037682C">
      <w:pPr>
        <w:tabs>
          <w:tab w:val="left" w:pos="-1440"/>
        </w:tabs>
        <w:spacing w:line="19" w:lineRule="exact"/>
        <w:ind w:right="-144"/>
      </w:pPr>
      <w:r>
        <w:rPr>
          <w:noProof/>
        </w:rPr>
        <mc:AlternateContent>
          <mc:Choice Requires="wps">
            <w:drawing>
              <wp:anchor distT="0" distB="0" distL="114300" distR="114300" simplePos="0" relativeHeight="251655680" behindDoc="1" locked="1" layoutInCell="0" allowOverlap="1">
                <wp:simplePos x="0" y="0"/>
                <wp:positionH relativeFrom="page">
                  <wp:posOffset>914400</wp:posOffset>
                </wp:positionH>
                <wp:positionV relativeFrom="paragraph">
                  <wp:posOffset>0</wp:posOffset>
                </wp:positionV>
                <wp:extent cx="6035040" cy="12065"/>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504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C39573" id="Rectangle 3" o:spid="_x0000_s1026" style="position:absolute;margin-left:1in;margin-top:0;width:475.2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" o:allowincell="f" fillcolor="black" stroked="f" strokeweight="0">
                <w10:wrap anchorx="page"/>
                <w10:anchorlock/>
              </v:rect>
            </w:pict>
          </mc:Fallback>
        </mc:AlternateContent>
      </w:r>
    </w:p>
    <w:p w:rsidR="002B3B19" w:rsidRDefault="002B3B19">
      <w:pPr>
        <w:tabs>
          <w:tab w:val="left" w:pos="-1440"/>
        </w:tabs>
        <w:spacing w:line="19" w:lineRule="exact"/>
        <w:ind w:right="-144"/>
        <w:sectPr w:rsidR="002B3B19">
          <w:pgSz w:w="12240" w:h="15840"/>
          <w:pgMar w:top="720" w:right="1440" w:bottom="720" w:left="1440" w:header="720" w:footer="720" w:gutter="0"/>
          <w:cols w:space="720"/>
          <w:noEndnote/>
        </w:sectPr>
      </w:pPr>
    </w:p>
    <w:p w:rsidR="002B3B19" w:rsidRDefault="002B3B19">
      <w:pPr>
        <w:pStyle w:val="minorhead"/>
        <w:tabs>
          <w:tab w:val="left" w:pos="-1440"/>
        </w:tabs>
      </w:pPr>
      <w:r>
        <w:lastRenderedPageBreak/>
        <w:t>Sections Added</w:t>
      </w:r>
    </w:p>
    <w:p w:rsidR="002B3B19" w:rsidRDefault="002B3B19">
      <w:pPr>
        <w:pStyle w:val="preformatted"/>
        <w:tabs>
          <w:tab w:val="left" w:pos="-1440"/>
          <w:tab w:val="left" w:pos="-720"/>
          <w:tab w:val="left" w:pos="0"/>
          <w:tab w:val="left" w:pos="1440"/>
        </w:tabs>
      </w:pPr>
    </w:p>
    <w:p w:rsidR="002B3B19" w:rsidRDefault="002B3B19">
      <w:pPr>
        <w:pStyle w:val="subhead"/>
        <w:tabs>
          <w:tab w:val="left" w:pos="-1440"/>
          <w:tab w:val="left" w:pos="-720"/>
          <w:tab w:val="left" w:pos="0"/>
          <w:tab w:val="left" w:pos="1440"/>
        </w:tabs>
        <w:rPr>
          <w:rFonts w:ascii="Times New Roman" w:hAnsi="Times New Roman" w:cs="Times New Roman"/>
        </w:rPr>
      </w:pPr>
      <w:r>
        <w:t>RECH3</w:t>
      </w:r>
      <w:r>
        <w:tab/>
        <w:t>Household country</w:t>
      </w:r>
      <w:r>
        <w:noBreakHyphen/>
        <w:t>specific</w:t>
      </w:r>
    </w:p>
    <w:p w:rsidR="002B3B19" w:rsidRDefault="002B3B19">
      <w:pPr>
        <w:pStyle w:val="preformatted"/>
        <w:tabs>
          <w:tab w:val="left" w:pos="-1440"/>
          <w:tab w:val="left" w:pos="-720"/>
          <w:tab w:val="left" w:pos="0"/>
          <w:tab w:val="left" w:pos="1440"/>
        </w:tabs>
      </w:pPr>
      <w:r>
        <w:t>SHSTRUC</w:t>
      </w:r>
      <w:r>
        <w:tab/>
        <w:t>Structure number</w:t>
      </w:r>
    </w:p>
    <w:p w:rsidR="002B3B19" w:rsidRDefault="002B3B19">
      <w:pPr>
        <w:pStyle w:val="preformatted"/>
        <w:tabs>
          <w:tab w:val="left" w:pos="-1440"/>
          <w:tab w:val="left" w:pos="-720"/>
          <w:tab w:val="left" w:pos="0"/>
          <w:tab w:val="left" w:pos="1440"/>
        </w:tabs>
      </w:pPr>
      <w:r>
        <w:t>SHSUPERV</w:t>
      </w:r>
      <w:r>
        <w:tab/>
        <w:t>Field supervisor (3 digits)</w:t>
      </w:r>
    </w:p>
    <w:p w:rsidR="002B3B19" w:rsidRDefault="002B3B19">
      <w:pPr>
        <w:pStyle w:val="preformatted"/>
        <w:tabs>
          <w:tab w:val="left" w:pos="-1440"/>
          <w:tab w:val="left" w:pos="-720"/>
          <w:tab w:val="left" w:pos="0"/>
          <w:tab w:val="left" w:pos="1440"/>
        </w:tabs>
      </w:pPr>
      <w:r>
        <w:t>SHFEDIT</w:t>
      </w:r>
      <w:r>
        <w:tab/>
        <w:t>Field editor (3 digits)</w:t>
      </w:r>
    </w:p>
    <w:p w:rsidR="002B3B19" w:rsidRDefault="002B3B19">
      <w:pPr>
        <w:pStyle w:val="preformatted"/>
        <w:tabs>
          <w:tab w:val="left" w:pos="-1440"/>
          <w:tab w:val="left" w:pos="-720"/>
          <w:tab w:val="left" w:pos="0"/>
          <w:tab w:val="left" w:pos="1440"/>
        </w:tabs>
      </w:pPr>
      <w:r>
        <w:t>SH26</w:t>
      </w:r>
      <w:r>
        <w:tab/>
        <w:t>Main source of water household uses for laundry and dishwashing</w:t>
      </w:r>
    </w:p>
    <w:p w:rsidR="002B3B19" w:rsidRDefault="002B3B19">
      <w:pPr>
        <w:pStyle w:val="preformatted"/>
        <w:tabs>
          <w:tab w:val="left" w:pos="-1440"/>
          <w:tab w:val="left" w:pos="-720"/>
          <w:tab w:val="left" w:pos="0"/>
          <w:tab w:val="left" w:pos="1440"/>
        </w:tabs>
        <w:ind w:left="1440" w:hanging="1440"/>
      </w:pPr>
      <w:r>
        <w:t>SH27</w:t>
      </w:r>
      <w:r>
        <w:tab/>
        <w:t>How long does it take to go to main source of water used for laundry and dishwashing and come back</w:t>
      </w:r>
    </w:p>
    <w:p w:rsidR="002B3B19" w:rsidRDefault="002B3B19">
      <w:pPr>
        <w:pStyle w:val="preformatted"/>
        <w:tabs>
          <w:tab w:val="left" w:pos="-1440"/>
          <w:tab w:val="left" w:pos="-720"/>
          <w:tab w:val="left" w:pos="0"/>
          <w:tab w:val="left" w:pos="1440"/>
        </w:tabs>
      </w:pPr>
      <w:r>
        <w:t>SH31</w:t>
      </w:r>
      <w:r>
        <w:tab/>
        <w:t>Person who fetches water for both laundry/dishwashing and drinking</w:t>
      </w:r>
    </w:p>
    <w:p w:rsidR="002B3B19" w:rsidRDefault="002B3B19">
      <w:pPr>
        <w:pStyle w:val="preformatted"/>
        <w:tabs>
          <w:tab w:val="left" w:pos="-1440"/>
          <w:tab w:val="left" w:pos="-720"/>
          <w:tab w:val="left" w:pos="0"/>
          <w:tab w:val="left" w:pos="1440"/>
        </w:tabs>
      </w:pPr>
      <w:r>
        <w:t>SH33D</w:t>
      </w:r>
      <w:r>
        <w:tab/>
        <w:t>Household ownes a video deck.</w:t>
      </w:r>
    </w:p>
    <w:p w:rsidR="002B3B19" w:rsidRDefault="002B3B19">
      <w:pPr>
        <w:pStyle w:val="preformatted"/>
        <w:tabs>
          <w:tab w:val="left" w:pos="-1440"/>
          <w:tab w:val="left" w:pos="-720"/>
          <w:tab w:val="left" w:pos="0"/>
          <w:tab w:val="left" w:pos="1440"/>
        </w:tabs>
      </w:pPr>
      <w:r>
        <w:t>SH36D</w:t>
      </w:r>
      <w:r>
        <w:tab/>
        <w:t>Any member of household owns a tractor</w:t>
      </w:r>
    </w:p>
    <w:p w:rsidR="002B3B19" w:rsidRDefault="002B3B19">
      <w:pPr>
        <w:pStyle w:val="preformatted"/>
        <w:tabs>
          <w:tab w:val="left" w:pos="-1440"/>
          <w:tab w:val="left" w:pos="-720"/>
          <w:tab w:val="left" w:pos="0"/>
          <w:tab w:val="left" w:pos="1440"/>
        </w:tabs>
      </w:pPr>
      <w:r>
        <w:t>SH36E</w:t>
      </w:r>
      <w:r>
        <w:tab/>
        <w:t>Any member of household owns a horse/cart</w:t>
      </w:r>
    </w:p>
    <w:p w:rsidR="002B3B19" w:rsidRDefault="002B3B19">
      <w:pPr>
        <w:pStyle w:val="preformatted"/>
        <w:tabs>
          <w:tab w:val="left" w:pos="-1440"/>
          <w:tab w:val="left" w:pos="-720"/>
          <w:tab w:val="left" w:pos="0"/>
          <w:tab w:val="left" w:pos="1440"/>
        </w:tabs>
      </w:pPr>
      <w:r>
        <w:t>SH37</w:t>
      </w:r>
      <w:r>
        <w:tab/>
        <w:t>Type of salt usually used for cooking in household</w:t>
      </w:r>
    </w:p>
    <w:p w:rsidR="002B3B19" w:rsidRDefault="002B3B19">
      <w:pPr>
        <w:pStyle w:val="preformatted"/>
        <w:tabs>
          <w:tab w:val="left" w:pos="-1440"/>
          <w:tab w:val="left" w:pos="-720"/>
          <w:tab w:val="left" w:pos="0"/>
          <w:tab w:val="left" w:pos="1440"/>
        </w:tabs>
      </w:pPr>
      <w:r>
        <w:t>SH38</w:t>
      </w:r>
      <w:r>
        <w:tab/>
        <w:t>Iodine reading (PPM) for salt usually used in the household</w:t>
      </w:r>
    </w:p>
    <w:p w:rsidR="002B3B19" w:rsidRDefault="002B3B19">
      <w:pPr>
        <w:pStyle w:val="preformatted"/>
        <w:tabs>
          <w:tab w:val="left" w:pos="-1440"/>
          <w:tab w:val="left" w:pos="-720"/>
          <w:tab w:val="left" w:pos="0"/>
          <w:tab w:val="left" w:pos="1440"/>
        </w:tabs>
      </w:pPr>
    </w:p>
    <w:p w:rsidR="002B3B19" w:rsidRDefault="002B3B19">
      <w:pPr>
        <w:pStyle w:val="preformatted"/>
        <w:tabs>
          <w:tab w:val="left" w:pos="-1440"/>
          <w:tab w:val="left" w:pos="-720"/>
          <w:tab w:val="left" w:pos="0"/>
          <w:tab w:val="left" w:pos="1440"/>
        </w:tabs>
      </w:pPr>
      <w:r>
        <w:rPr>
          <w:rFonts w:ascii="Arial" w:hAnsi="Arial" w:cs="Arial"/>
          <w:b/>
          <w:bCs/>
        </w:rPr>
        <w:t>RECH4</w:t>
      </w:r>
      <w:r>
        <w:rPr>
          <w:rFonts w:ascii="Arial" w:hAnsi="Arial" w:cs="Arial"/>
          <w:b/>
          <w:bCs/>
        </w:rPr>
        <w:tab/>
        <w:t>Household schedule country-specific</w:t>
      </w:r>
    </w:p>
    <w:p w:rsidR="002B3B19" w:rsidRDefault="002B3B19">
      <w:pPr>
        <w:pStyle w:val="preformatted"/>
        <w:tabs>
          <w:tab w:val="left" w:pos="-1440"/>
          <w:tab w:val="left" w:pos="-720"/>
          <w:tab w:val="left" w:pos="0"/>
          <w:tab w:val="left" w:pos="1440"/>
        </w:tabs>
      </w:pPr>
      <w:r>
        <w:t>IDXH4</w:t>
      </w:r>
      <w:r>
        <w:tab/>
        <w:t>Index to household schedule</w:t>
      </w:r>
    </w:p>
    <w:p w:rsidR="002B3B19" w:rsidRDefault="002B3B19">
      <w:pPr>
        <w:pStyle w:val="preformatted"/>
        <w:tabs>
          <w:tab w:val="left" w:pos="-1440"/>
          <w:tab w:val="left" w:pos="-720"/>
          <w:tab w:val="left" w:pos="0"/>
          <w:tab w:val="left" w:pos="1440"/>
        </w:tabs>
      </w:pPr>
      <w:r>
        <w:t>SH08</w:t>
      </w:r>
      <w:r>
        <w:tab/>
        <w:t>Household member suffers from partial/total loss of limbs or is paralysed</w:t>
      </w:r>
    </w:p>
    <w:p w:rsidR="002B3B19" w:rsidRDefault="002B3B19">
      <w:pPr>
        <w:pStyle w:val="preformatted"/>
        <w:tabs>
          <w:tab w:val="left" w:pos="-1440"/>
          <w:tab w:val="left" w:pos="-720"/>
          <w:tab w:val="left" w:pos="0"/>
          <w:tab w:val="left" w:pos="1440"/>
        </w:tabs>
      </w:pPr>
      <w:r>
        <w:t>SH09</w:t>
      </w:r>
      <w:r>
        <w:tab/>
        <w:t>Household member is partially/totally blind</w:t>
      </w:r>
    </w:p>
    <w:p w:rsidR="002B3B19" w:rsidRDefault="002B3B19">
      <w:pPr>
        <w:pStyle w:val="preformatted"/>
        <w:tabs>
          <w:tab w:val="left" w:pos="-1440"/>
          <w:tab w:val="left" w:pos="-720"/>
          <w:tab w:val="left" w:pos="0"/>
          <w:tab w:val="left" w:pos="1440"/>
        </w:tabs>
      </w:pPr>
      <w:r>
        <w:t>SH10</w:t>
      </w:r>
      <w:r>
        <w:tab/>
        <w:t>Household member is partially/totally deaf</w:t>
      </w:r>
    </w:p>
    <w:p w:rsidR="002B3B19" w:rsidRDefault="002B3B19">
      <w:pPr>
        <w:pStyle w:val="preformatted"/>
        <w:tabs>
          <w:tab w:val="left" w:pos="-1440"/>
          <w:tab w:val="left" w:pos="-720"/>
          <w:tab w:val="left" w:pos="0"/>
          <w:tab w:val="left" w:pos="1440"/>
        </w:tabs>
      </w:pPr>
      <w:r>
        <w:t>SH11</w:t>
      </w:r>
      <w:r>
        <w:tab/>
        <w:t>Household member is mentally retarded</w:t>
      </w:r>
    </w:p>
    <w:p w:rsidR="002B3B19" w:rsidRDefault="002B3B19">
      <w:pPr>
        <w:pStyle w:val="preformatted"/>
        <w:tabs>
          <w:tab w:val="left" w:pos="-1440"/>
          <w:tab w:val="left" w:pos="-720"/>
          <w:tab w:val="left" w:pos="0"/>
          <w:tab w:val="left" w:pos="1440"/>
        </w:tabs>
      </w:pPr>
      <w:r>
        <w:t>SH12</w:t>
      </w:r>
      <w:r>
        <w:tab/>
        <w:t>Household member has leprosy</w:t>
      </w:r>
    </w:p>
    <w:p w:rsidR="002B3B19" w:rsidRDefault="002B3B19">
      <w:pPr>
        <w:pStyle w:val="preformatted"/>
        <w:tabs>
          <w:tab w:val="left" w:pos="-1440"/>
          <w:tab w:val="left" w:pos="-720"/>
          <w:tab w:val="left" w:pos="0"/>
          <w:tab w:val="left" w:pos="1440"/>
        </w:tabs>
      </w:pPr>
      <w:r>
        <w:t>SH13</w:t>
      </w:r>
      <w:r>
        <w:tab/>
        <w:t>Household member has fits/epilepsy</w:t>
      </w:r>
    </w:p>
    <w:p w:rsidR="002B3B19" w:rsidRDefault="002B3B19">
      <w:pPr>
        <w:pStyle w:val="preformatted"/>
        <w:tabs>
          <w:tab w:val="left" w:pos="-1440"/>
          <w:tab w:val="left" w:pos="-720"/>
          <w:tab w:val="left" w:pos="0"/>
          <w:tab w:val="left" w:pos="1440"/>
        </w:tabs>
      </w:pPr>
      <w:r>
        <w:t>SH14</w:t>
      </w:r>
      <w:r>
        <w:tab/>
        <w:t>Household member has mental problems</w:t>
      </w:r>
    </w:p>
    <w:p w:rsidR="002B3B19" w:rsidRDefault="002B3B19">
      <w:pPr>
        <w:pStyle w:val="preformatted"/>
        <w:tabs>
          <w:tab w:val="left" w:pos="-1440"/>
          <w:tab w:val="left" w:pos="-720"/>
          <w:tab w:val="left" w:pos="0"/>
          <w:tab w:val="left" w:pos="1440"/>
        </w:tabs>
      </w:pPr>
      <w:r>
        <w:t>SH16</w:t>
      </w:r>
      <w:r>
        <w:tab/>
        <w:t>Household member ever been to school (for age 6 and older)</w:t>
      </w:r>
    </w:p>
    <w:p w:rsidR="002B3B19" w:rsidRDefault="002B3B19">
      <w:pPr>
        <w:pStyle w:val="preformatted"/>
        <w:tabs>
          <w:tab w:val="left" w:pos="-1440"/>
          <w:tab w:val="left" w:pos="-720"/>
          <w:tab w:val="left" w:pos="0"/>
          <w:tab w:val="left" w:pos="1440"/>
        </w:tabs>
      </w:pPr>
      <w:r>
        <w:t>SH17A</w:t>
      </w:r>
      <w:r>
        <w:tab/>
        <w:t>Highest level of education attended</w:t>
      </w:r>
    </w:p>
    <w:p w:rsidR="002B3B19" w:rsidRDefault="002B3B19">
      <w:pPr>
        <w:pStyle w:val="preformatted"/>
        <w:tabs>
          <w:tab w:val="left" w:pos="-1440"/>
          <w:tab w:val="left" w:pos="-720"/>
          <w:tab w:val="left" w:pos="0"/>
          <w:tab w:val="left" w:pos="1440"/>
        </w:tabs>
      </w:pPr>
      <w:r>
        <w:t>SH17B</w:t>
      </w:r>
      <w:r>
        <w:tab/>
        <w:t>Highest grade of education completed at that level (SH17A)</w:t>
      </w:r>
    </w:p>
    <w:p w:rsidR="002B3B19" w:rsidRDefault="002B3B19">
      <w:pPr>
        <w:pStyle w:val="preformatted"/>
        <w:tabs>
          <w:tab w:val="left" w:pos="-1440"/>
          <w:tab w:val="left" w:pos="-720"/>
          <w:tab w:val="left" w:pos="0"/>
          <w:tab w:val="left" w:pos="1440"/>
        </w:tabs>
      </w:pPr>
      <w:r>
        <w:t>SH19</w:t>
      </w:r>
      <w:r>
        <w:tab/>
        <w:t>Reason why household member is not in school (age 6 to 25)</w:t>
      </w:r>
    </w:p>
    <w:p w:rsidR="002B3B19" w:rsidRDefault="002B3B19">
      <w:pPr>
        <w:pStyle w:val="preformatted"/>
        <w:tabs>
          <w:tab w:val="left" w:pos="-1440"/>
          <w:tab w:val="left" w:pos="-720"/>
          <w:tab w:val="left" w:pos="0"/>
          <w:tab w:val="left" w:pos="1440"/>
        </w:tabs>
      </w:pPr>
    </w:p>
    <w:p w:rsidR="002B3B19" w:rsidRDefault="002B3B19">
      <w:pPr>
        <w:pStyle w:val="preformatted"/>
        <w:tabs>
          <w:tab w:val="left" w:pos="-1440"/>
          <w:tab w:val="left" w:pos="-720"/>
          <w:tab w:val="left" w:pos="0"/>
          <w:tab w:val="left" w:pos="1440"/>
        </w:tabs>
      </w:pPr>
      <w:r>
        <w:rPr>
          <w:rFonts w:ascii="Arial" w:hAnsi="Arial" w:cs="Arial"/>
          <w:b/>
          <w:bCs/>
        </w:rPr>
        <w:t>REC91</w:t>
      </w:r>
      <w:r>
        <w:rPr>
          <w:rFonts w:ascii="Arial" w:hAnsi="Arial" w:cs="Arial"/>
          <w:b/>
          <w:bCs/>
        </w:rPr>
        <w:tab/>
        <w:t xml:space="preserve">Country specific </w:t>
      </w:r>
      <w:r>
        <w:rPr>
          <w:rFonts w:ascii="Arial" w:hAnsi="Arial" w:cs="Arial"/>
          <w:b/>
          <w:bCs/>
        </w:rPr>
        <w:noBreakHyphen/>
        <w:t xml:space="preserve"> single variables</w:t>
      </w:r>
      <w:r>
        <w:rPr>
          <w:rFonts w:ascii="Arial" w:hAnsi="Arial" w:cs="Arial"/>
          <w:b/>
          <w:bCs/>
        </w:rPr>
        <w:tab/>
      </w:r>
    </w:p>
    <w:p w:rsidR="002B3B19" w:rsidRDefault="002B3B19">
      <w:pPr>
        <w:pStyle w:val="preformatted"/>
        <w:tabs>
          <w:tab w:val="left" w:pos="-1440"/>
          <w:tab w:val="left" w:pos="-720"/>
          <w:tab w:val="left" w:pos="0"/>
          <w:tab w:val="left" w:pos="1440"/>
        </w:tabs>
      </w:pPr>
      <w:r>
        <w:t>SSTRUC</w:t>
      </w:r>
      <w:r>
        <w:tab/>
        <w:t>Structure number</w:t>
      </w:r>
    </w:p>
    <w:p w:rsidR="002B3B19" w:rsidRDefault="002B3B19">
      <w:pPr>
        <w:pStyle w:val="preformatted"/>
        <w:tabs>
          <w:tab w:val="left" w:pos="-1440"/>
          <w:tab w:val="left" w:pos="-720"/>
          <w:tab w:val="left" w:pos="0"/>
          <w:tab w:val="left" w:pos="1440"/>
        </w:tabs>
      </w:pPr>
      <w:r>
        <w:t>SLOCAL</w:t>
      </w:r>
      <w:r>
        <w:tab/>
        <w:t>Large city, medium city, small city, town, village</w:t>
      </w:r>
    </w:p>
    <w:p w:rsidR="002B3B19" w:rsidRDefault="002B3B19">
      <w:pPr>
        <w:pStyle w:val="preformatted"/>
        <w:tabs>
          <w:tab w:val="left" w:pos="-1440"/>
          <w:tab w:val="left" w:pos="-720"/>
          <w:tab w:val="left" w:pos="0"/>
          <w:tab w:val="left" w:pos="1440"/>
        </w:tabs>
      </w:pPr>
      <w:r>
        <w:t>SLQUEST</w:t>
      </w:r>
      <w:r>
        <w:tab/>
        <w:t>Language of questionnaire</w:t>
      </w:r>
    </w:p>
    <w:p w:rsidR="002B3B19" w:rsidRDefault="002B3B19">
      <w:pPr>
        <w:pStyle w:val="preformatted"/>
        <w:tabs>
          <w:tab w:val="left" w:pos="-1440"/>
          <w:tab w:val="left" w:pos="-720"/>
          <w:tab w:val="left" w:pos="0"/>
          <w:tab w:val="left" w:pos="1440"/>
        </w:tabs>
      </w:pPr>
      <w:r>
        <w:t>QLINTER</w:t>
      </w:r>
      <w:r>
        <w:tab/>
        <w:t>Language of interiview</w:t>
      </w:r>
    </w:p>
    <w:p w:rsidR="002B3B19" w:rsidRDefault="002B3B19">
      <w:pPr>
        <w:pStyle w:val="preformatted"/>
        <w:tabs>
          <w:tab w:val="left" w:pos="-1440"/>
          <w:tab w:val="left" w:pos="-720"/>
          <w:tab w:val="left" w:pos="0"/>
          <w:tab w:val="left" w:pos="1440"/>
        </w:tabs>
      </w:pPr>
      <w:r>
        <w:t>SLRESP</w:t>
      </w:r>
      <w:r>
        <w:tab/>
        <w:t>Native language of respondent</w:t>
      </w:r>
    </w:p>
    <w:p w:rsidR="002B3B19" w:rsidRDefault="002B3B19">
      <w:pPr>
        <w:pStyle w:val="preformatted"/>
        <w:tabs>
          <w:tab w:val="left" w:pos="-1440"/>
          <w:tab w:val="left" w:pos="-720"/>
          <w:tab w:val="left" w:pos="0"/>
          <w:tab w:val="left" w:pos="1440"/>
        </w:tabs>
      </w:pPr>
      <w:r>
        <w:t>STRANSL</w:t>
      </w:r>
      <w:r>
        <w:tab/>
        <w:t>Translator used during interview</w:t>
      </w:r>
    </w:p>
    <w:p w:rsidR="002B3B19" w:rsidRDefault="002B3B19">
      <w:pPr>
        <w:pStyle w:val="preformatted"/>
        <w:tabs>
          <w:tab w:val="left" w:pos="-1440"/>
          <w:tab w:val="left" w:pos="-720"/>
          <w:tab w:val="left" w:pos="0"/>
          <w:tab w:val="left" w:pos="1440"/>
        </w:tabs>
      </w:pPr>
      <w:r>
        <w:t>SSUPERV</w:t>
      </w:r>
      <w:r>
        <w:tab/>
        <w:t>Field supervisor (3 digits)</w:t>
      </w:r>
    </w:p>
    <w:p w:rsidR="002B3B19" w:rsidRDefault="002B3B19">
      <w:pPr>
        <w:pStyle w:val="preformatted"/>
        <w:tabs>
          <w:tab w:val="left" w:pos="-1440"/>
          <w:tab w:val="left" w:pos="-720"/>
          <w:tab w:val="left" w:pos="0"/>
          <w:tab w:val="left" w:pos="1440"/>
        </w:tabs>
      </w:pPr>
      <w:r>
        <w:t>SFEDIT</w:t>
      </w:r>
      <w:r>
        <w:tab/>
        <w:t>Field editor (3 digits)</w:t>
      </w:r>
    </w:p>
    <w:p w:rsidR="002B3B19" w:rsidRDefault="002B3B19">
      <w:pPr>
        <w:pStyle w:val="preformatted"/>
        <w:tabs>
          <w:tab w:val="left" w:pos="-1440"/>
          <w:tab w:val="left" w:pos="-720"/>
          <w:tab w:val="left" w:pos="0"/>
          <w:tab w:val="left" w:pos="1440"/>
        </w:tabs>
      </w:pPr>
      <w:r>
        <w:t>S107</w:t>
      </w:r>
      <w:r>
        <w:tab/>
        <w:t>Respondent ever attended school</w:t>
      </w:r>
    </w:p>
    <w:p w:rsidR="002B3B19" w:rsidRDefault="002B3B19">
      <w:pPr>
        <w:pStyle w:val="preformatted"/>
        <w:tabs>
          <w:tab w:val="left" w:pos="-1440"/>
          <w:tab w:val="left" w:pos="-720"/>
          <w:tab w:val="left" w:pos="0"/>
          <w:tab w:val="left" w:pos="1440"/>
        </w:tabs>
      </w:pPr>
      <w:r>
        <w:t>S108</w:t>
      </w:r>
      <w:r>
        <w:tab/>
        <w:t>Highest educational level attended</w:t>
      </w:r>
    </w:p>
    <w:p w:rsidR="002B3B19" w:rsidRDefault="002B3B19">
      <w:pPr>
        <w:pStyle w:val="preformatted"/>
        <w:tabs>
          <w:tab w:val="left" w:pos="-1440"/>
          <w:tab w:val="left" w:pos="-720"/>
          <w:tab w:val="left" w:pos="0"/>
          <w:tab w:val="left" w:pos="1440"/>
        </w:tabs>
      </w:pPr>
      <w:r>
        <w:t>S109</w:t>
      </w:r>
      <w:r>
        <w:tab/>
        <w:t>Highest grade completed at highest educational level attended</w:t>
      </w:r>
    </w:p>
    <w:p w:rsidR="002B3B19" w:rsidRDefault="002B3B19">
      <w:pPr>
        <w:pStyle w:val="preformatted"/>
        <w:tabs>
          <w:tab w:val="left" w:pos="-1440"/>
          <w:tab w:val="left" w:pos="-720"/>
          <w:tab w:val="left" w:pos="0"/>
          <w:tab w:val="left" w:pos="1440"/>
        </w:tabs>
      </w:pPr>
      <w:r>
        <w:t>S115</w:t>
      </w:r>
      <w:r>
        <w:tab/>
        <w:t>Religion</w:t>
      </w:r>
    </w:p>
    <w:p w:rsidR="002B3B19" w:rsidRDefault="002B3B19">
      <w:pPr>
        <w:pStyle w:val="preformatted"/>
        <w:tabs>
          <w:tab w:val="left" w:pos="-1440"/>
          <w:tab w:val="left" w:pos="-720"/>
          <w:tab w:val="left" w:pos="0"/>
          <w:tab w:val="left" w:pos="1440"/>
        </w:tabs>
      </w:pPr>
      <w:r>
        <w:t>S208</w:t>
      </w:r>
      <w:r>
        <w:tab/>
        <w:t xml:space="preserve">Respondent ever had a pregnancy that did not result in a live birth </w:t>
      </w:r>
    </w:p>
    <w:p w:rsidR="002B3B19" w:rsidRDefault="002B3B19">
      <w:pPr>
        <w:pStyle w:val="preformatted"/>
        <w:tabs>
          <w:tab w:val="left" w:pos="-1440"/>
          <w:tab w:val="left" w:pos="-720"/>
          <w:tab w:val="left" w:pos="0"/>
          <w:tab w:val="left" w:pos="1440"/>
        </w:tabs>
      </w:pPr>
      <w:r>
        <w:t>S209</w:t>
      </w:r>
      <w:r>
        <w:tab/>
        <w:t>Number of pregnancy losses</w:t>
      </w:r>
    </w:p>
    <w:p w:rsidR="002B3B19" w:rsidRDefault="002B3B19">
      <w:pPr>
        <w:pStyle w:val="preformatted"/>
        <w:tabs>
          <w:tab w:val="left" w:pos="-1440"/>
          <w:tab w:val="left" w:pos="-720"/>
          <w:tab w:val="left" w:pos="0"/>
          <w:tab w:val="left" w:pos="1440"/>
        </w:tabs>
      </w:pPr>
      <w:r>
        <w:t>S210</w:t>
      </w:r>
      <w:r>
        <w:tab/>
        <w:t>Total number of children ever born and pregnancy losses</w:t>
      </w:r>
    </w:p>
    <w:p w:rsidR="002B3B19" w:rsidRDefault="002B3B19">
      <w:pPr>
        <w:pStyle w:val="preformatted"/>
        <w:tabs>
          <w:tab w:val="left" w:pos="-1440"/>
          <w:tab w:val="left" w:pos="-720"/>
          <w:tab w:val="left" w:pos="0"/>
          <w:tab w:val="left" w:pos="1440"/>
        </w:tabs>
        <w:ind w:left="1440" w:hanging="1440"/>
      </w:pPr>
      <w:r>
        <w:t>S308</w:t>
      </w:r>
      <w:r>
        <w:tab/>
        <w:t xml:space="preserve">When respondent first used family planning, did she want to have another child but at a later time, or did she not want to have another child at all </w:t>
      </w:r>
    </w:p>
    <w:p w:rsidR="002B3B19" w:rsidRDefault="002B3B19">
      <w:pPr>
        <w:pStyle w:val="preformatted"/>
        <w:tabs>
          <w:tab w:val="left" w:pos="-1440"/>
          <w:tab w:val="left" w:pos="-720"/>
          <w:tab w:val="left" w:pos="0"/>
          <w:tab w:val="left" w:pos="1440"/>
        </w:tabs>
        <w:ind w:left="1440" w:hanging="1440"/>
      </w:pPr>
      <w:r>
        <w:t>S315A</w:t>
      </w:r>
      <w:r>
        <w:tab/>
        <w:t>A doctor, nurse, midwife, or a pharmacist was consulted when respondent first started using the pill</w:t>
      </w:r>
    </w:p>
    <w:p w:rsidR="002B3B19" w:rsidRDefault="002B3B19">
      <w:pPr>
        <w:pStyle w:val="preformatted"/>
        <w:tabs>
          <w:tab w:val="left" w:pos="-1440"/>
          <w:tab w:val="left" w:pos="-720"/>
          <w:tab w:val="left" w:pos="0"/>
          <w:tab w:val="left" w:pos="1440"/>
        </w:tabs>
        <w:ind w:left="1440" w:hanging="1440"/>
        <w:sectPr w:rsidR="002B3B19">
          <w:pgSz w:w="12240" w:h="15840"/>
          <w:pgMar w:top="720" w:right="1440" w:bottom="720" w:left="1440" w:header="720" w:footer="720" w:gutter="0"/>
          <w:cols w:space="720"/>
          <w:noEndnote/>
        </w:sectPr>
      </w:pPr>
    </w:p>
    <w:p w:rsidR="002B3B19" w:rsidRDefault="002B3B19">
      <w:pPr>
        <w:pStyle w:val="preformatted"/>
        <w:tabs>
          <w:tab w:val="left" w:pos="-1440"/>
          <w:tab w:val="left" w:pos="-720"/>
          <w:tab w:val="left" w:pos="0"/>
          <w:tab w:val="left" w:pos="1440"/>
        </w:tabs>
        <w:ind w:left="1440" w:hanging="1440"/>
      </w:pPr>
      <w:r>
        <w:t>S315B</w:t>
      </w:r>
      <w:r>
        <w:tab/>
        <w:t>A doctor, nurse, midwife, or a pharmacist was consulted when respondent got pills the last time</w:t>
      </w:r>
    </w:p>
    <w:p w:rsidR="002B3B19" w:rsidRDefault="002B3B19">
      <w:pPr>
        <w:pStyle w:val="preformatted"/>
        <w:tabs>
          <w:tab w:val="left" w:pos="-1440"/>
          <w:tab w:val="left" w:pos="-720"/>
          <w:tab w:val="left" w:pos="0"/>
          <w:tab w:val="left" w:pos="1440"/>
        </w:tabs>
      </w:pPr>
      <w:r>
        <w:lastRenderedPageBreak/>
        <w:t>S317A</w:t>
      </w:r>
      <w:r>
        <w:tab/>
        <w:t>Number of cycles respondent obtained when she got the pill the last time</w:t>
      </w:r>
    </w:p>
    <w:p w:rsidR="002B3B19" w:rsidRDefault="002B3B19">
      <w:pPr>
        <w:pStyle w:val="preformatted"/>
        <w:tabs>
          <w:tab w:val="left" w:pos="-1440"/>
          <w:tab w:val="left" w:pos="-720"/>
          <w:tab w:val="left" w:pos="0"/>
          <w:tab w:val="left" w:pos="1440"/>
        </w:tabs>
      </w:pPr>
      <w:r>
        <w:t>S317B</w:t>
      </w:r>
      <w:r>
        <w:tab/>
        <w:t>Side effects experienced when respondent uses the pill</w:t>
      </w:r>
    </w:p>
    <w:p w:rsidR="002B3B19" w:rsidRDefault="002B3B19">
      <w:pPr>
        <w:tabs>
          <w:tab w:val="left" w:pos="-1440"/>
          <w:tab w:val="left" w:pos="-720"/>
          <w:tab w:val="left" w:pos="0"/>
          <w:tab w:val="left" w:pos="1440"/>
        </w:tabs>
      </w:pPr>
      <w:r>
        <w:t>S317CA</w:t>
      </w:r>
      <w:r>
        <w:tab/>
        <w:t>Side effects from pill use: dizziness</w:t>
      </w:r>
    </w:p>
    <w:p w:rsidR="002B3B19" w:rsidRDefault="002B3B19">
      <w:pPr>
        <w:tabs>
          <w:tab w:val="left" w:pos="-1440"/>
          <w:tab w:val="left" w:pos="-720"/>
          <w:tab w:val="left" w:pos="0"/>
          <w:tab w:val="left" w:pos="1440"/>
        </w:tabs>
      </w:pPr>
      <w:r>
        <w:t>S317CB</w:t>
      </w:r>
      <w:r>
        <w:tab/>
        <w:t>Side effects from pill use: weight gain</w:t>
      </w:r>
    </w:p>
    <w:p w:rsidR="002B3B19" w:rsidRDefault="002B3B19">
      <w:pPr>
        <w:tabs>
          <w:tab w:val="left" w:pos="-1440"/>
          <w:tab w:val="left" w:pos="-720"/>
          <w:tab w:val="left" w:pos="0"/>
          <w:tab w:val="left" w:pos="1440"/>
        </w:tabs>
      </w:pPr>
      <w:r>
        <w:t>S317CC</w:t>
      </w:r>
      <w:r>
        <w:tab/>
        <w:t>Side effects from pill use: headaches</w:t>
      </w:r>
    </w:p>
    <w:p w:rsidR="002B3B19" w:rsidRDefault="002B3B19">
      <w:pPr>
        <w:tabs>
          <w:tab w:val="left" w:pos="-1440"/>
          <w:tab w:val="left" w:pos="-720"/>
          <w:tab w:val="left" w:pos="0"/>
          <w:tab w:val="left" w:pos="1440"/>
        </w:tabs>
      </w:pPr>
      <w:r>
        <w:t>S317CD</w:t>
      </w:r>
      <w:r>
        <w:tab/>
        <w:t>Side effects from pill use: excessive bleeding</w:t>
      </w:r>
    </w:p>
    <w:p w:rsidR="002B3B19" w:rsidRDefault="002B3B19">
      <w:pPr>
        <w:tabs>
          <w:tab w:val="left" w:pos="-1440"/>
          <w:tab w:val="left" w:pos="-720"/>
          <w:tab w:val="left" w:pos="0"/>
          <w:tab w:val="left" w:pos="1440"/>
        </w:tabs>
      </w:pPr>
      <w:r>
        <w:t>S317CE</w:t>
      </w:r>
      <w:r>
        <w:tab/>
        <w:t>Side effects from pill use: irregular cycle</w:t>
      </w:r>
    </w:p>
    <w:p w:rsidR="002B3B19" w:rsidRDefault="002B3B19">
      <w:pPr>
        <w:tabs>
          <w:tab w:val="left" w:pos="-1440"/>
          <w:tab w:val="left" w:pos="-720"/>
          <w:tab w:val="left" w:pos="0"/>
          <w:tab w:val="left" w:pos="1440"/>
        </w:tabs>
      </w:pPr>
      <w:r>
        <w:t>S317CF</w:t>
      </w:r>
      <w:r>
        <w:tab/>
        <w:t>Side effects from pill use: painful period/cramps</w:t>
      </w:r>
    </w:p>
    <w:p w:rsidR="002B3B19" w:rsidRDefault="002B3B19">
      <w:pPr>
        <w:tabs>
          <w:tab w:val="left" w:pos="-1440"/>
          <w:tab w:val="left" w:pos="-720"/>
          <w:tab w:val="left" w:pos="0"/>
          <w:tab w:val="left" w:pos="1440"/>
        </w:tabs>
      </w:pPr>
      <w:r>
        <w:t>S317CG</w:t>
      </w:r>
      <w:r>
        <w:tab/>
        <w:t>Side effects from pill use: palpitation/irregular heart beat</w:t>
      </w:r>
    </w:p>
    <w:p w:rsidR="002B3B19" w:rsidRDefault="002B3B19">
      <w:pPr>
        <w:tabs>
          <w:tab w:val="left" w:pos="-1440"/>
          <w:tab w:val="left" w:pos="-720"/>
          <w:tab w:val="left" w:pos="0"/>
          <w:tab w:val="left" w:pos="1440"/>
        </w:tabs>
      </w:pPr>
      <w:r>
        <w:t>S317CH</w:t>
      </w:r>
      <w:r>
        <w:tab/>
        <w:t>Side effects from pill use: other</w:t>
      </w:r>
    </w:p>
    <w:p w:rsidR="002B3B19" w:rsidRDefault="002B3B19">
      <w:pPr>
        <w:pStyle w:val="preformatted"/>
        <w:tabs>
          <w:tab w:val="left" w:pos="-1440"/>
          <w:tab w:val="left" w:pos="-720"/>
          <w:tab w:val="left" w:pos="0"/>
          <w:tab w:val="left" w:pos="1440"/>
        </w:tabs>
      </w:pPr>
      <w:r>
        <w:t>S321M</w:t>
      </w:r>
      <w:r>
        <w:tab/>
        <w:t>Month the sterilization was performed</w:t>
      </w:r>
    </w:p>
    <w:p w:rsidR="002B3B19" w:rsidRDefault="002B3B19">
      <w:pPr>
        <w:pStyle w:val="preformatted"/>
        <w:tabs>
          <w:tab w:val="left" w:pos="-1440"/>
          <w:tab w:val="left" w:pos="-720"/>
          <w:tab w:val="left" w:pos="0"/>
          <w:tab w:val="left" w:pos="1440"/>
        </w:tabs>
      </w:pPr>
      <w:r>
        <w:t>S321Y</w:t>
      </w:r>
      <w:r>
        <w:tab/>
        <w:t>Year the sterilization was performed</w:t>
      </w:r>
    </w:p>
    <w:p w:rsidR="002B3B19" w:rsidRDefault="002B3B19">
      <w:pPr>
        <w:pStyle w:val="preformatted"/>
        <w:tabs>
          <w:tab w:val="left" w:pos="-1440"/>
          <w:tab w:val="left" w:pos="-720"/>
          <w:tab w:val="left" w:pos="0"/>
          <w:tab w:val="left" w:pos="1440"/>
        </w:tabs>
      </w:pPr>
      <w:r>
        <w:t>S321A</w:t>
      </w:r>
      <w:r>
        <w:tab/>
        <w:t>Age at the time of the sterilization</w:t>
      </w:r>
    </w:p>
    <w:p w:rsidR="002B3B19" w:rsidRDefault="002B3B19">
      <w:pPr>
        <w:pStyle w:val="preformatted"/>
        <w:tabs>
          <w:tab w:val="left" w:pos="-1440"/>
          <w:tab w:val="left" w:pos="-720"/>
          <w:tab w:val="left" w:pos="0"/>
          <w:tab w:val="left" w:pos="1440"/>
        </w:tabs>
        <w:ind w:left="1440" w:hanging="1440"/>
      </w:pPr>
      <w:r>
        <w:t>S326B</w:t>
      </w:r>
      <w:r>
        <w:tab/>
        <w:t>Time to travel from home to source where respondent obtained family planning method the last time</w:t>
      </w:r>
    </w:p>
    <w:p w:rsidR="002B3B19" w:rsidRDefault="002B3B19">
      <w:pPr>
        <w:pStyle w:val="preformatted"/>
        <w:tabs>
          <w:tab w:val="left" w:pos="-1440"/>
          <w:tab w:val="left" w:pos="-720"/>
          <w:tab w:val="left" w:pos="0"/>
          <w:tab w:val="left" w:pos="1440"/>
        </w:tabs>
        <w:ind w:left="1440" w:hanging="1440"/>
      </w:pPr>
      <w:r>
        <w:t>S326C</w:t>
      </w:r>
      <w:r>
        <w:tab/>
        <w:t>Easy or difficult to get to source where respondent obtained family planning method the last time</w:t>
      </w:r>
    </w:p>
    <w:p w:rsidR="002B3B19" w:rsidRDefault="002B3B19">
      <w:pPr>
        <w:pStyle w:val="preformatted"/>
        <w:tabs>
          <w:tab w:val="left" w:pos="-1440"/>
          <w:tab w:val="left" w:pos="-720"/>
          <w:tab w:val="left" w:pos="0"/>
          <w:tab w:val="left" w:pos="1440"/>
        </w:tabs>
        <w:ind w:left="1440" w:hanging="1440"/>
      </w:pPr>
      <w:r>
        <w:t>S329</w:t>
      </w:r>
      <w:r>
        <w:tab/>
        <w:t>Last method of family planning used by respondend or husband/partners used (for currently pregnant respondents or current non-users)</w:t>
      </w:r>
    </w:p>
    <w:p w:rsidR="002B3B19" w:rsidRDefault="002B3B19">
      <w:pPr>
        <w:pStyle w:val="preformatted"/>
        <w:tabs>
          <w:tab w:val="left" w:pos="-1440"/>
          <w:tab w:val="left" w:pos="-720"/>
          <w:tab w:val="left" w:pos="0"/>
          <w:tab w:val="left" w:pos="1440"/>
        </w:tabs>
      </w:pPr>
      <w:r>
        <w:t>S329A</w:t>
      </w:r>
      <w:r>
        <w:tab/>
        <w:t>For how many month was the family planning method used continuously</w:t>
      </w:r>
    </w:p>
    <w:p w:rsidR="002B3B19" w:rsidRDefault="002B3B19">
      <w:pPr>
        <w:pStyle w:val="preformatted"/>
        <w:tabs>
          <w:tab w:val="left" w:pos="-1440"/>
          <w:tab w:val="left" w:pos="-720"/>
          <w:tab w:val="left" w:pos="0"/>
          <w:tab w:val="left" w:pos="1440"/>
        </w:tabs>
      </w:pPr>
      <w:r>
        <w:t>S470A</w:t>
      </w:r>
      <w:r>
        <w:tab/>
        <w:t>Respondent ever saw a special product called ORS</w:t>
      </w:r>
    </w:p>
    <w:p w:rsidR="002B3B19" w:rsidRDefault="002B3B19">
      <w:pPr>
        <w:pStyle w:val="preformatted"/>
        <w:tabs>
          <w:tab w:val="left" w:pos="-1440"/>
          <w:tab w:val="left" w:pos="-720"/>
          <w:tab w:val="left" w:pos="0"/>
          <w:tab w:val="left" w:pos="1440"/>
        </w:tabs>
      </w:pPr>
      <w:r>
        <w:t>S470B</w:t>
      </w:r>
      <w:r>
        <w:tab/>
        <w:t>Respondent ever prepared a packet of ORS (either for yourself or someone else)</w:t>
      </w:r>
    </w:p>
    <w:p w:rsidR="002B3B19" w:rsidRDefault="002B3B19">
      <w:pPr>
        <w:pStyle w:val="preformatted"/>
        <w:tabs>
          <w:tab w:val="left" w:pos="-1440"/>
          <w:tab w:val="left" w:pos="-720"/>
          <w:tab w:val="left" w:pos="0"/>
          <w:tab w:val="left" w:pos="1440"/>
        </w:tabs>
      </w:pPr>
      <w:r>
        <w:t>S471A</w:t>
      </w:r>
      <w:r>
        <w:tab/>
        <w:t>Respondent prepared whole packet at once or only part of the packet</w:t>
      </w:r>
    </w:p>
    <w:p w:rsidR="002B3B19" w:rsidRDefault="002B3B19">
      <w:pPr>
        <w:pStyle w:val="preformatted"/>
        <w:tabs>
          <w:tab w:val="left" w:pos="-1440"/>
          <w:tab w:val="left" w:pos="-720"/>
          <w:tab w:val="left" w:pos="0"/>
          <w:tab w:val="left" w:pos="1440"/>
        </w:tabs>
      </w:pPr>
      <w:r>
        <w:t>S471B</w:t>
      </w:r>
      <w:r>
        <w:tab/>
        <w:t>Quantity of water respondent used to mix with a packet of ORS</w:t>
      </w:r>
    </w:p>
    <w:p w:rsidR="002B3B19" w:rsidRDefault="002B3B19">
      <w:pPr>
        <w:pStyle w:val="preformatted"/>
        <w:tabs>
          <w:tab w:val="left" w:pos="-1440"/>
          <w:tab w:val="left" w:pos="-720"/>
          <w:tab w:val="left" w:pos="0"/>
          <w:tab w:val="left" w:pos="1440"/>
        </w:tabs>
      </w:pPr>
      <w:r>
        <w:t>S472A</w:t>
      </w:r>
      <w:r>
        <w:tab/>
        <w:t xml:space="preserve">Packet of ORS can be obtained from: government hospital/clinic </w:t>
      </w:r>
    </w:p>
    <w:p w:rsidR="002B3B19" w:rsidRDefault="002B3B19">
      <w:pPr>
        <w:pStyle w:val="preformatted"/>
        <w:tabs>
          <w:tab w:val="left" w:pos="-1440"/>
          <w:tab w:val="left" w:pos="-720"/>
          <w:tab w:val="left" w:pos="0"/>
          <w:tab w:val="left" w:pos="1440"/>
        </w:tabs>
      </w:pPr>
      <w:r>
        <w:t>S472B</w:t>
      </w:r>
      <w:r>
        <w:tab/>
        <w:t>Packet of ORS can be obtained from: government healt centre</w:t>
      </w:r>
    </w:p>
    <w:p w:rsidR="002B3B19" w:rsidRDefault="002B3B19">
      <w:pPr>
        <w:pStyle w:val="preformatted"/>
        <w:tabs>
          <w:tab w:val="left" w:pos="-1440"/>
          <w:tab w:val="left" w:pos="-720"/>
          <w:tab w:val="left" w:pos="0"/>
          <w:tab w:val="left" w:pos="1440"/>
        </w:tabs>
      </w:pPr>
      <w:r>
        <w:t>S472C</w:t>
      </w:r>
      <w:r>
        <w:tab/>
        <w:t>Packet of ORS can be obtained from: government health post</w:t>
      </w:r>
    </w:p>
    <w:p w:rsidR="002B3B19" w:rsidRDefault="002B3B19">
      <w:pPr>
        <w:pStyle w:val="preformatted"/>
        <w:tabs>
          <w:tab w:val="left" w:pos="-1440"/>
          <w:tab w:val="left" w:pos="-720"/>
          <w:tab w:val="left" w:pos="0"/>
          <w:tab w:val="left" w:pos="1440"/>
        </w:tabs>
      </w:pPr>
      <w:r>
        <w:t>S472D</w:t>
      </w:r>
      <w:r>
        <w:tab/>
        <w:t>Packet of ORS can be obtained from: mobile clinic</w:t>
      </w:r>
    </w:p>
    <w:p w:rsidR="002B3B19" w:rsidRDefault="002B3B19">
      <w:pPr>
        <w:pStyle w:val="preformatted"/>
        <w:tabs>
          <w:tab w:val="left" w:pos="-1440"/>
          <w:tab w:val="left" w:pos="-720"/>
          <w:tab w:val="left" w:pos="0"/>
          <w:tab w:val="left" w:pos="1440"/>
        </w:tabs>
      </w:pPr>
      <w:r>
        <w:t>S472E</w:t>
      </w:r>
      <w:r>
        <w:tab/>
        <w:t>Packet of ORS can be obtained from: community health worker</w:t>
      </w:r>
    </w:p>
    <w:p w:rsidR="002B3B19" w:rsidRDefault="002B3B19">
      <w:pPr>
        <w:pStyle w:val="preformatted"/>
        <w:tabs>
          <w:tab w:val="left" w:pos="-1440"/>
          <w:tab w:val="left" w:pos="-720"/>
          <w:tab w:val="left" w:pos="0"/>
          <w:tab w:val="left" w:pos="1440"/>
        </w:tabs>
      </w:pPr>
      <w:r>
        <w:t>S472F</w:t>
      </w:r>
      <w:r>
        <w:tab/>
        <w:t>Packet of ORS can be obtained from: other public source</w:t>
      </w:r>
    </w:p>
    <w:p w:rsidR="002B3B19" w:rsidRDefault="002B3B19">
      <w:pPr>
        <w:pStyle w:val="preformatted"/>
        <w:tabs>
          <w:tab w:val="left" w:pos="-1440"/>
          <w:tab w:val="left" w:pos="-720"/>
          <w:tab w:val="left" w:pos="0"/>
          <w:tab w:val="left" w:pos="1440"/>
        </w:tabs>
      </w:pPr>
      <w:r>
        <w:t>S472G</w:t>
      </w:r>
      <w:r>
        <w:tab/>
        <w:t>Packet of ORS can be obtained from: private hospital</w:t>
      </w:r>
    </w:p>
    <w:p w:rsidR="002B3B19" w:rsidRDefault="002B3B19">
      <w:pPr>
        <w:pStyle w:val="preformatted"/>
        <w:tabs>
          <w:tab w:val="left" w:pos="-1440"/>
          <w:tab w:val="left" w:pos="-720"/>
          <w:tab w:val="left" w:pos="0"/>
          <w:tab w:val="left" w:pos="1440"/>
        </w:tabs>
      </w:pPr>
      <w:r>
        <w:t>S472H</w:t>
      </w:r>
      <w:r>
        <w:tab/>
        <w:t>Packet of ORS can be obtained from: pharmacy/drug store/chemist</w:t>
      </w:r>
    </w:p>
    <w:p w:rsidR="002B3B19" w:rsidRDefault="002B3B19">
      <w:pPr>
        <w:pStyle w:val="preformatted"/>
        <w:tabs>
          <w:tab w:val="left" w:pos="-1440"/>
          <w:tab w:val="left" w:pos="-720"/>
          <w:tab w:val="left" w:pos="0"/>
          <w:tab w:val="left" w:pos="1440"/>
        </w:tabs>
      </w:pPr>
      <w:r>
        <w:t>S472I</w:t>
      </w:r>
      <w:r>
        <w:tab/>
        <w:t>Packet of ORS can be obtained from: private clinic</w:t>
      </w:r>
    </w:p>
    <w:p w:rsidR="002B3B19" w:rsidRDefault="002B3B19">
      <w:pPr>
        <w:pStyle w:val="preformatted"/>
        <w:tabs>
          <w:tab w:val="left" w:pos="-1440"/>
          <w:tab w:val="left" w:pos="-720"/>
          <w:tab w:val="left" w:pos="0"/>
          <w:tab w:val="left" w:pos="1440"/>
        </w:tabs>
      </w:pPr>
      <w:r>
        <w:t>S472J</w:t>
      </w:r>
      <w:r>
        <w:tab/>
        <w:t>Packet of ORS can be obtained from: private mobile clinic</w:t>
      </w:r>
    </w:p>
    <w:p w:rsidR="002B3B19" w:rsidRDefault="002B3B19">
      <w:pPr>
        <w:pStyle w:val="preformatted"/>
        <w:tabs>
          <w:tab w:val="left" w:pos="-1440"/>
          <w:tab w:val="left" w:pos="-720"/>
          <w:tab w:val="left" w:pos="0"/>
          <w:tab w:val="left" w:pos="1440"/>
        </w:tabs>
      </w:pPr>
      <w:r>
        <w:t>S472K</w:t>
      </w:r>
      <w:r>
        <w:tab/>
        <w:t>Packet of ORS can be obtained from: private commercial health worker</w:t>
      </w:r>
    </w:p>
    <w:p w:rsidR="002B3B19" w:rsidRDefault="002B3B19">
      <w:pPr>
        <w:pStyle w:val="preformatted"/>
        <w:tabs>
          <w:tab w:val="left" w:pos="-1440"/>
          <w:tab w:val="left" w:pos="-720"/>
          <w:tab w:val="left" w:pos="0"/>
          <w:tab w:val="left" w:pos="1440"/>
        </w:tabs>
      </w:pPr>
      <w:r>
        <w:t>S472L</w:t>
      </w:r>
      <w:r>
        <w:tab/>
        <w:t>Packet of ORS can be obtained from: other private source</w:t>
      </w:r>
    </w:p>
    <w:p w:rsidR="002B3B19" w:rsidRDefault="002B3B19">
      <w:pPr>
        <w:pStyle w:val="preformatted"/>
        <w:tabs>
          <w:tab w:val="left" w:pos="-1440"/>
          <w:tab w:val="left" w:pos="-720"/>
          <w:tab w:val="left" w:pos="0"/>
          <w:tab w:val="left" w:pos="1440"/>
        </w:tabs>
      </w:pPr>
      <w:r>
        <w:t>S472M</w:t>
      </w:r>
      <w:r>
        <w:tab/>
        <w:t>Packet of ORS can be obtained from: shop</w:t>
      </w:r>
    </w:p>
    <w:p w:rsidR="002B3B19" w:rsidRDefault="002B3B19">
      <w:pPr>
        <w:pStyle w:val="preformatted"/>
        <w:tabs>
          <w:tab w:val="left" w:pos="-1440"/>
          <w:tab w:val="left" w:pos="-720"/>
          <w:tab w:val="left" w:pos="0"/>
          <w:tab w:val="left" w:pos="1440"/>
        </w:tabs>
      </w:pPr>
      <w:r>
        <w:t>S472N</w:t>
      </w:r>
      <w:r>
        <w:tab/>
        <w:t>Packet of ORS can be obtained from: traditional practicioner</w:t>
      </w:r>
    </w:p>
    <w:p w:rsidR="002B3B19" w:rsidRDefault="002B3B19">
      <w:pPr>
        <w:pStyle w:val="preformatted"/>
        <w:tabs>
          <w:tab w:val="left" w:pos="-1440"/>
          <w:tab w:val="left" w:pos="-720"/>
          <w:tab w:val="left" w:pos="0"/>
          <w:tab w:val="left" w:pos="1440"/>
        </w:tabs>
      </w:pPr>
      <w:r>
        <w:t>S472O</w:t>
      </w:r>
      <w:r>
        <w:tab/>
        <w:t>Packet of ORS can be obtained from: drug peddler</w:t>
      </w:r>
    </w:p>
    <w:p w:rsidR="002B3B19" w:rsidRDefault="002B3B19">
      <w:pPr>
        <w:pStyle w:val="preformatted"/>
        <w:tabs>
          <w:tab w:val="left" w:pos="-1440"/>
          <w:tab w:val="left" w:pos="-720"/>
          <w:tab w:val="left" w:pos="0"/>
          <w:tab w:val="left" w:pos="1440"/>
        </w:tabs>
      </w:pPr>
      <w:r>
        <w:t>S472X</w:t>
      </w:r>
      <w:r>
        <w:tab/>
        <w:t>Packet of ORS can be obtained from: other source</w:t>
      </w:r>
    </w:p>
    <w:p w:rsidR="002B3B19" w:rsidRDefault="002B3B19">
      <w:pPr>
        <w:pStyle w:val="preformatted"/>
        <w:tabs>
          <w:tab w:val="left" w:pos="-1440"/>
          <w:tab w:val="left" w:pos="-720"/>
          <w:tab w:val="left" w:pos="0"/>
          <w:tab w:val="left" w:pos="1440"/>
        </w:tabs>
      </w:pPr>
      <w:r>
        <w:t>S514M</w:t>
      </w:r>
      <w:r>
        <w:tab/>
        <w:t>Month of last marriage</w:t>
      </w:r>
    </w:p>
    <w:p w:rsidR="002B3B19" w:rsidRDefault="002B3B19">
      <w:pPr>
        <w:pStyle w:val="preformatted"/>
        <w:tabs>
          <w:tab w:val="left" w:pos="-1440"/>
          <w:tab w:val="left" w:pos="-720"/>
          <w:tab w:val="left" w:pos="0"/>
          <w:tab w:val="left" w:pos="1440"/>
        </w:tabs>
      </w:pPr>
      <w:r>
        <w:t>S514M</w:t>
      </w:r>
      <w:r>
        <w:tab/>
        <w:t>Year of last marriage</w:t>
      </w:r>
    </w:p>
    <w:p w:rsidR="002B3B19" w:rsidRDefault="002B3B19">
      <w:pPr>
        <w:pStyle w:val="preformatted"/>
        <w:tabs>
          <w:tab w:val="left" w:pos="-1440"/>
          <w:tab w:val="left" w:pos="-720"/>
          <w:tab w:val="left" w:pos="0"/>
          <w:tab w:val="left" w:pos="1440"/>
        </w:tabs>
      </w:pPr>
      <w:r>
        <w:t>S514C</w:t>
      </w:r>
      <w:r>
        <w:tab/>
        <w:t>Date of last marriage (CMC)</w:t>
      </w:r>
    </w:p>
    <w:p w:rsidR="002B3B19" w:rsidRDefault="002B3B19">
      <w:pPr>
        <w:pStyle w:val="preformatted"/>
        <w:tabs>
          <w:tab w:val="left" w:pos="-1440"/>
          <w:tab w:val="left" w:pos="-720"/>
          <w:tab w:val="left" w:pos="0"/>
          <w:tab w:val="left" w:pos="1440"/>
        </w:tabs>
      </w:pPr>
      <w:r>
        <w:t>S514F</w:t>
      </w:r>
      <w:r>
        <w:tab/>
        <w:t>Date flag for date of last marriage (CMC)</w:t>
      </w:r>
    </w:p>
    <w:p w:rsidR="002B3B19" w:rsidRDefault="002B3B19">
      <w:pPr>
        <w:pStyle w:val="preformatted"/>
        <w:tabs>
          <w:tab w:val="left" w:pos="-1440"/>
          <w:tab w:val="left" w:pos="-720"/>
          <w:tab w:val="left" w:pos="0"/>
          <w:tab w:val="left" w:pos="1440"/>
        </w:tabs>
      </w:pPr>
      <w:r>
        <w:t>S518A</w:t>
      </w:r>
      <w:r>
        <w:tab/>
        <w:t>Source of condoms: government hospital/polyclinic</w:t>
      </w:r>
    </w:p>
    <w:p w:rsidR="002B3B19" w:rsidRDefault="002B3B19">
      <w:pPr>
        <w:pStyle w:val="preformatted"/>
        <w:tabs>
          <w:tab w:val="left" w:pos="-1440"/>
          <w:tab w:val="left" w:pos="-720"/>
          <w:tab w:val="left" w:pos="0"/>
          <w:tab w:val="left" w:pos="1440"/>
        </w:tabs>
      </w:pPr>
      <w:r>
        <w:t>S518B</w:t>
      </w:r>
      <w:r>
        <w:tab/>
        <w:t>Source of condoms: government health centre</w:t>
      </w:r>
    </w:p>
    <w:p w:rsidR="002B3B19" w:rsidRDefault="002B3B19">
      <w:pPr>
        <w:pStyle w:val="preformatted"/>
        <w:tabs>
          <w:tab w:val="left" w:pos="-1440"/>
          <w:tab w:val="left" w:pos="-720"/>
          <w:tab w:val="left" w:pos="0"/>
          <w:tab w:val="left" w:pos="1440"/>
        </w:tabs>
      </w:pPr>
      <w:r>
        <w:t>S518C</w:t>
      </w:r>
      <w:r>
        <w:tab/>
        <w:t>Source of condoms: family planning clinic</w:t>
      </w:r>
    </w:p>
    <w:p w:rsidR="002B3B19" w:rsidRDefault="002B3B19">
      <w:pPr>
        <w:pStyle w:val="preformatted"/>
        <w:tabs>
          <w:tab w:val="left" w:pos="-1440"/>
          <w:tab w:val="left" w:pos="-720"/>
          <w:tab w:val="left" w:pos="0"/>
          <w:tab w:val="left" w:pos="1440"/>
        </w:tabs>
      </w:pPr>
      <w:r>
        <w:t>S518D</w:t>
      </w:r>
      <w:r>
        <w:tab/>
        <w:t>Source of condoms: mobile clinic</w:t>
      </w:r>
    </w:p>
    <w:p w:rsidR="002B3B19" w:rsidRDefault="002B3B19">
      <w:pPr>
        <w:pStyle w:val="preformatted"/>
        <w:tabs>
          <w:tab w:val="left" w:pos="-1440"/>
          <w:tab w:val="left" w:pos="-720"/>
          <w:tab w:val="left" w:pos="0"/>
          <w:tab w:val="left" w:pos="1440"/>
        </w:tabs>
        <w:sectPr w:rsidR="002B3B19">
          <w:type w:val="continuous"/>
          <w:pgSz w:w="12240" w:h="15840"/>
          <w:pgMar w:top="720" w:right="1440" w:bottom="720" w:left="1440" w:header="720" w:footer="720" w:gutter="0"/>
          <w:cols w:space="720"/>
          <w:noEndnote/>
        </w:sectPr>
      </w:pPr>
    </w:p>
    <w:p w:rsidR="002B3B19" w:rsidRDefault="002B3B19">
      <w:pPr>
        <w:pStyle w:val="preformatted"/>
        <w:tabs>
          <w:tab w:val="left" w:pos="-1440"/>
          <w:tab w:val="left" w:pos="-720"/>
          <w:tab w:val="left" w:pos="0"/>
          <w:tab w:val="left" w:pos="1440"/>
        </w:tabs>
      </w:pPr>
      <w:r>
        <w:lastRenderedPageBreak/>
        <w:t>S518E</w:t>
      </w:r>
      <w:r>
        <w:tab/>
        <w:t>Source of condoms: field worker</w:t>
      </w:r>
    </w:p>
    <w:p w:rsidR="002B3B19" w:rsidRDefault="002B3B19">
      <w:pPr>
        <w:pStyle w:val="preformatted"/>
        <w:tabs>
          <w:tab w:val="left" w:pos="-1440"/>
          <w:tab w:val="left" w:pos="-720"/>
          <w:tab w:val="left" w:pos="0"/>
          <w:tab w:val="left" w:pos="1440"/>
        </w:tabs>
      </w:pPr>
      <w:r>
        <w:t>S518F</w:t>
      </w:r>
      <w:r>
        <w:tab/>
        <w:t>Source of condoms: other public</w:t>
      </w:r>
    </w:p>
    <w:p w:rsidR="002B3B19" w:rsidRDefault="002B3B19">
      <w:pPr>
        <w:pStyle w:val="preformatted"/>
        <w:tabs>
          <w:tab w:val="left" w:pos="-1440"/>
          <w:tab w:val="left" w:pos="-720"/>
          <w:tab w:val="left" w:pos="0"/>
          <w:tab w:val="left" w:pos="1440"/>
        </w:tabs>
      </w:pPr>
      <w:r>
        <w:t>S518G</w:t>
      </w:r>
      <w:r>
        <w:tab/>
        <w:t>Source of condoms: private hospital/clinic</w:t>
      </w:r>
    </w:p>
    <w:p w:rsidR="002B3B19" w:rsidRDefault="002B3B19">
      <w:pPr>
        <w:pStyle w:val="preformatted"/>
        <w:tabs>
          <w:tab w:val="left" w:pos="-1440"/>
          <w:tab w:val="left" w:pos="-720"/>
          <w:tab w:val="left" w:pos="0"/>
          <w:tab w:val="left" w:pos="1440"/>
        </w:tabs>
      </w:pPr>
      <w:r>
        <w:t>S518H</w:t>
      </w:r>
      <w:r>
        <w:tab/>
        <w:t>Source of condoms: pharmacy</w:t>
      </w:r>
    </w:p>
    <w:p w:rsidR="002B3B19" w:rsidRDefault="002B3B19">
      <w:pPr>
        <w:pStyle w:val="preformatted"/>
        <w:tabs>
          <w:tab w:val="left" w:pos="-1440"/>
          <w:tab w:val="left" w:pos="-720"/>
          <w:tab w:val="left" w:pos="0"/>
          <w:tab w:val="left" w:pos="1440"/>
        </w:tabs>
      </w:pPr>
      <w:r>
        <w:t>S518I</w:t>
      </w:r>
      <w:r>
        <w:tab/>
        <w:t>Source of condoms: chemist</w:t>
      </w:r>
    </w:p>
    <w:p w:rsidR="002B3B19" w:rsidRDefault="002B3B19">
      <w:pPr>
        <w:pStyle w:val="preformatted"/>
        <w:tabs>
          <w:tab w:val="left" w:pos="-1440"/>
          <w:tab w:val="left" w:pos="-720"/>
          <w:tab w:val="left" w:pos="0"/>
          <w:tab w:val="left" w:pos="1440"/>
        </w:tabs>
      </w:pPr>
      <w:r>
        <w:t>S518J</w:t>
      </w:r>
      <w:r>
        <w:tab/>
        <w:t>Source of condoms: drug store</w:t>
      </w:r>
    </w:p>
    <w:p w:rsidR="002B3B19" w:rsidRDefault="002B3B19">
      <w:pPr>
        <w:pStyle w:val="preformatted"/>
        <w:tabs>
          <w:tab w:val="left" w:pos="-1440"/>
          <w:tab w:val="left" w:pos="-720"/>
          <w:tab w:val="left" w:pos="0"/>
          <w:tab w:val="left" w:pos="1440"/>
        </w:tabs>
      </w:pPr>
      <w:r>
        <w:t>S518K</w:t>
      </w:r>
      <w:r>
        <w:tab/>
        <w:t>Source of condoms: private mobile clinic</w:t>
      </w:r>
    </w:p>
    <w:p w:rsidR="002B3B19" w:rsidRDefault="002B3B19">
      <w:pPr>
        <w:pStyle w:val="preformatted"/>
        <w:tabs>
          <w:tab w:val="left" w:pos="-1440"/>
          <w:tab w:val="left" w:pos="-720"/>
          <w:tab w:val="left" w:pos="0"/>
          <w:tab w:val="left" w:pos="1440"/>
        </w:tabs>
      </w:pPr>
      <w:r>
        <w:t>S518L</w:t>
      </w:r>
      <w:r>
        <w:tab/>
        <w:t>Source of condoms: private field worker</w:t>
      </w:r>
    </w:p>
    <w:p w:rsidR="002B3B19" w:rsidRDefault="002B3B19">
      <w:pPr>
        <w:pStyle w:val="preformatted"/>
        <w:tabs>
          <w:tab w:val="left" w:pos="-1440"/>
          <w:tab w:val="left" w:pos="-720"/>
          <w:tab w:val="left" w:pos="0"/>
          <w:tab w:val="left" w:pos="1440"/>
        </w:tabs>
      </w:pPr>
      <w:r>
        <w:t>S518M</w:t>
      </w:r>
      <w:r>
        <w:tab/>
        <w:t>Source of condoms: FP/PFAG clinic</w:t>
      </w:r>
    </w:p>
    <w:p w:rsidR="002B3B19" w:rsidRDefault="002B3B19">
      <w:pPr>
        <w:pStyle w:val="preformatted"/>
        <w:tabs>
          <w:tab w:val="left" w:pos="-1440"/>
          <w:tab w:val="left" w:pos="-720"/>
          <w:tab w:val="left" w:pos="0"/>
          <w:tab w:val="left" w:pos="1440"/>
        </w:tabs>
      </w:pPr>
      <w:r>
        <w:t>S518N</w:t>
      </w:r>
      <w:r>
        <w:tab/>
        <w:t>Source of condoms: maternity home</w:t>
      </w:r>
    </w:p>
    <w:p w:rsidR="002B3B19" w:rsidRDefault="002B3B19">
      <w:pPr>
        <w:pStyle w:val="preformatted"/>
        <w:tabs>
          <w:tab w:val="left" w:pos="-1440"/>
          <w:tab w:val="left" w:pos="-720"/>
          <w:tab w:val="left" w:pos="0"/>
          <w:tab w:val="left" w:pos="1440"/>
        </w:tabs>
      </w:pPr>
      <w:r>
        <w:t>S518O</w:t>
      </w:r>
      <w:r>
        <w:tab/>
        <w:t>Source of condoms: other private</w:t>
      </w:r>
    </w:p>
    <w:p w:rsidR="002B3B19" w:rsidRDefault="002B3B19">
      <w:pPr>
        <w:pStyle w:val="preformatted"/>
        <w:tabs>
          <w:tab w:val="left" w:pos="-1440"/>
          <w:tab w:val="left" w:pos="-720"/>
          <w:tab w:val="left" w:pos="0"/>
          <w:tab w:val="left" w:pos="1440"/>
        </w:tabs>
      </w:pPr>
      <w:r>
        <w:t>S518P</w:t>
      </w:r>
      <w:r>
        <w:tab/>
        <w:t>Source of condoms: church</w:t>
      </w:r>
    </w:p>
    <w:p w:rsidR="002B3B19" w:rsidRDefault="002B3B19">
      <w:pPr>
        <w:pStyle w:val="preformatted"/>
        <w:tabs>
          <w:tab w:val="left" w:pos="-1440"/>
          <w:tab w:val="left" w:pos="-720"/>
          <w:tab w:val="left" w:pos="0"/>
          <w:tab w:val="left" w:pos="1440"/>
        </w:tabs>
      </w:pPr>
      <w:r>
        <w:t>S518Q</w:t>
      </w:r>
      <w:r>
        <w:tab/>
        <w:t>Source of condoms: shop</w:t>
      </w:r>
    </w:p>
    <w:p w:rsidR="002B3B19" w:rsidRDefault="002B3B19">
      <w:pPr>
        <w:pStyle w:val="preformatted"/>
        <w:tabs>
          <w:tab w:val="left" w:pos="-1440"/>
          <w:tab w:val="left" w:pos="-720"/>
          <w:tab w:val="left" w:pos="0"/>
          <w:tab w:val="left" w:pos="1440"/>
        </w:tabs>
      </w:pPr>
      <w:r>
        <w:t>S518R</w:t>
      </w:r>
      <w:r>
        <w:tab/>
        <w:t>Source of condoms: friend/relative</w:t>
      </w:r>
    </w:p>
    <w:p w:rsidR="002B3B19" w:rsidRDefault="002B3B19">
      <w:pPr>
        <w:pStyle w:val="preformatted"/>
        <w:tabs>
          <w:tab w:val="left" w:pos="-1440"/>
          <w:tab w:val="left" w:pos="-720"/>
          <w:tab w:val="left" w:pos="0"/>
          <w:tab w:val="left" w:pos="1440"/>
        </w:tabs>
      </w:pPr>
      <w:r>
        <w:t>S518S</w:t>
      </w:r>
      <w:r>
        <w:tab/>
        <w:t>Source of condoms: other</w:t>
      </w:r>
    </w:p>
    <w:p w:rsidR="002B3B19" w:rsidRDefault="002B3B19">
      <w:pPr>
        <w:tabs>
          <w:tab w:val="left" w:pos="-1440"/>
          <w:tab w:val="left" w:pos="-720"/>
          <w:tab w:val="left" w:pos="0"/>
          <w:tab w:val="left" w:pos="1440"/>
        </w:tabs>
      </w:pPr>
      <w:r>
        <w:t>S520</w:t>
      </w:r>
      <w:r>
        <w:tab/>
        <w:t>Age at first menstrual period</w:t>
      </w:r>
    </w:p>
    <w:p w:rsidR="002B3B19" w:rsidRDefault="002B3B19">
      <w:pPr>
        <w:tabs>
          <w:tab w:val="left" w:pos="-1440"/>
          <w:tab w:val="left" w:pos="-720"/>
          <w:tab w:val="left" w:pos="0"/>
          <w:tab w:val="left" w:pos="1440"/>
        </w:tabs>
      </w:pPr>
      <w:r>
        <w:t>S703</w:t>
      </w:r>
      <w:r>
        <w:tab/>
        <w:t>Husband/partner ever attended school</w:t>
      </w:r>
    </w:p>
    <w:p w:rsidR="002B3B19" w:rsidRDefault="002B3B19">
      <w:pPr>
        <w:tabs>
          <w:tab w:val="left" w:pos="-1440"/>
          <w:tab w:val="left" w:pos="-720"/>
          <w:tab w:val="left" w:pos="0"/>
          <w:tab w:val="left" w:pos="1440"/>
        </w:tabs>
      </w:pPr>
      <w:r>
        <w:t>S704</w:t>
      </w:r>
      <w:r>
        <w:tab/>
        <w:t>Highest level husband/partner attended</w:t>
      </w:r>
    </w:p>
    <w:p w:rsidR="002B3B19" w:rsidRDefault="002B3B19">
      <w:pPr>
        <w:tabs>
          <w:tab w:val="left" w:pos="-1440"/>
          <w:tab w:val="left" w:pos="-720"/>
          <w:tab w:val="left" w:pos="0"/>
          <w:tab w:val="left" w:pos="1440"/>
        </w:tabs>
      </w:pPr>
      <w:r>
        <w:t>S705</w:t>
      </w:r>
      <w:r>
        <w:tab/>
        <w:t>Highest grad husband/partner attended at level (S704)</w:t>
      </w:r>
    </w:p>
    <w:p w:rsidR="002B3B19" w:rsidRDefault="002B3B19">
      <w:pPr>
        <w:tabs>
          <w:tab w:val="left" w:pos="-1440"/>
          <w:tab w:val="left" w:pos="-720"/>
          <w:tab w:val="left" w:pos="0"/>
          <w:tab w:val="left" w:pos="1440"/>
        </w:tabs>
      </w:pPr>
      <w:r>
        <w:t xml:space="preserve">S808 </w:t>
      </w:r>
      <w:r>
        <w:tab/>
        <w:t>Woman who has the AIDS virus can give birth to child with AIDS</w:t>
      </w:r>
    </w:p>
    <w:p w:rsidR="002B3B19" w:rsidRDefault="002B3B19">
      <w:pPr>
        <w:tabs>
          <w:tab w:val="left" w:pos="-1440"/>
          <w:tab w:val="left" w:pos="-720"/>
          <w:tab w:val="left" w:pos="0"/>
          <w:tab w:val="left" w:pos="1440"/>
        </w:tabs>
      </w:pPr>
      <w:r>
        <w:t>S809</w:t>
      </w:r>
      <w:r>
        <w:tab/>
        <w:t>Woman who has the AIDS virus can pass virus to her child through breastfeeding</w:t>
      </w:r>
    </w:p>
    <w:p w:rsidR="002B3B19" w:rsidRDefault="002B3B19">
      <w:pPr>
        <w:tabs>
          <w:tab w:val="left" w:pos="-1440"/>
          <w:tab w:val="left" w:pos="-720"/>
          <w:tab w:val="left" w:pos="0"/>
          <w:tab w:val="left" w:pos="1440"/>
        </w:tabs>
      </w:pPr>
      <w:r>
        <w:t>S810</w:t>
      </w:r>
      <w:r>
        <w:tab/>
        <w:t>Most important thing government should do for people who have AIDS</w:t>
      </w:r>
    </w:p>
    <w:p w:rsidR="002B3B19" w:rsidRDefault="002B3B19">
      <w:pPr>
        <w:tabs>
          <w:tab w:val="left" w:pos="-1440"/>
          <w:tab w:val="left" w:pos="-720"/>
          <w:tab w:val="left" w:pos="0"/>
          <w:tab w:val="left" w:pos="1440"/>
        </w:tabs>
      </w:pPr>
      <w:r>
        <w:t>S811</w:t>
      </w:r>
      <w:r>
        <w:tab/>
        <w:t>If a relative is suffering from AIDS, who should take care of him/her</w:t>
      </w:r>
    </w:p>
    <w:p w:rsidR="002B3B19" w:rsidRDefault="002B3B19">
      <w:pPr>
        <w:tabs>
          <w:tab w:val="left" w:pos="-1440"/>
          <w:tab w:val="left" w:pos="-720"/>
          <w:tab w:val="left" w:pos="0"/>
          <w:tab w:val="left" w:pos="1440"/>
        </w:tabs>
        <w:ind w:left="1440" w:hanging="1440"/>
      </w:pPr>
      <w:r>
        <w:t>S814</w:t>
      </w:r>
      <w:r>
        <w:tab/>
        <w:t>Heard of other diseases apart from AIDS which could be transmitted through sexual intercourse</w:t>
      </w:r>
    </w:p>
    <w:p w:rsidR="002B3B19" w:rsidRDefault="002B3B19">
      <w:pPr>
        <w:tabs>
          <w:tab w:val="left" w:pos="-1440"/>
          <w:tab w:val="left" w:pos="-720"/>
          <w:tab w:val="left" w:pos="0"/>
          <w:tab w:val="left" w:pos="1440"/>
        </w:tabs>
      </w:pPr>
      <w:r>
        <w:t>S815A</w:t>
      </w:r>
      <w:r>
        <w:tab/>
        <w:t>Disease which can be transmitted through sexual intercourse: gonorrhea</w:t>
      </w:r>
    </w:p>
    <w:p w:rsidR="002B3B19" w:rsidRDefault="002B3B19">
      <w:pPr>
        <w:tabs>
          <w:tab w:val="left" w:pos="-1440"/>
          <w:tab w:val="left" w:pos="-720"/>
          <w:tab w:val="left" w:pos="0"/>
          <w:tab w:val="left" w:pos="1440"/>
        </w:tabs>
      </w:pPr>
      <w:r>
        <w:t>S815B</w:t>
      </w:r>
      <w:r>
        <w:tab/>
        <w:t>Disease which can be transmitted through sexual intercourse: syphilis</w:t>
      </w:r>
    </w:p>
    <w:p w:rsidR="002B3B19" w:rsidRDefault="002B3B19">
      <w:pPr>
        <w:tabs>
          <w:tab w:val="left" w:pos="-1440"/>
          <w:tab w:val="left" w:pos="-720"/>
          <w:tab w:val="left" w:pos="0"/>
          <w:tab w:val="left" w:pos="1440"/>
        </w:tabs>
      </w:pPr>
      <w:r>
        <w:t>S815C</w:t>
      </w:r>
      <w:r>
        <w:tab/>
        <w:t>Disease which can be transmitted through sexual intercourse: herpes</w:t>
      </w:r>
    </w:p>
    <w:p w:rsidR="002B3B19" w:rsidRDefault="002B3B19">
      <w:pPr>
        <w:tabs>
          <w:tab w:val="left" w:pos="-1440"/>
          <w:tab w:val="left" w:pos="-720"/>
          <w:tab w:val="left" w:pos="0"/>
          <w:tab w:val="left" w:pos="1440"/>
        </w:tabs>
      </w:pPr>
      <w:r>
        <w:t>S815D</w:t>
      </w:r>
      <w:r>
        <w:tab/>
        <w:t>Disease which can be transmitted through sexual intercourse: hepatites</w:t>
      </w:r>
    </w:p>
    <w:p w:rsidR="002B3B19" w:rsidRDefault="002B3B19">
      <w:pPr>
        <w:tabs>
          <w:tab w:val="left" w:pos="-1440"/>
          <w:tab w:val="left" w:pos="-720"/>
          <w:tab w:val="left" w:pos="0"/>
          <w:tab w:val="left" w:pos="1440"/>
        </w:tabs>
      </w:pPr>
      <w:r>
        <w:t>S815E</w:t>
      </w:r>
      <w:r>
        <w:tab/>
        <w:t>Disease which can be transmitted through sexual intercourse: other</w:t>
      </w:r>
    </w:p>
    <w:p w:rsidR="002B3B19" w:rsidRDefault="002B3B19">
      <w:pPr>
        <w:pStyle w:val="preformatted"/>
        <w:tabs>
          <w:tab w:val="left" w:pos="-1440"/>
          <w:tab w:val="left" w:pos="-720"/>
          <w:tab w:val="left" w:pos="0"/>
          <w:tab w:val="left" w:pos="1440"/>
        </w:tabs>
      </w:pPr>
      <w:r>
        <w:t>S816AA</w:t>
      </w:r>
      <w:r>
        <w:tab/>
        <w:t>Treatment for gonorrhea at: government hospital/clinic</w:t>
      </w:r>
    </w:p>
    <w:p w:rsidR="002B3B19" w:rsidRDefault="002B3B19">
      <w:pPr>
        <w:pStyle w:val="preformatted"/>
        <w:tabs>
          <w:tab w:val="left" w:pos="-1440"/>
          <w:tab w:val="left" w:pos="-720"/>
          <w:tab w:val="left" w:pos="0"/>
          <w:tab w:val="left" w:pos="1440"/>
        </w:tabs>
      </w:pPr>
      <w:r>
        <w:t>S816AB</w:t>
      </w:r>
      <w:r>
        <w:tab/>
        <w:t>Treatment for gonorrhea at: government health centre</w:t>
      </w:r>
    </w:p>
    <w:p w:rsidR="002B3B19" w:rsidRDefault="002B3B19">
      <w:pPr>
        <w:pStyle w:val="preformatted"/>
        <w:tabs>
          <w:tab w:val="left" w:pos="-1440"/>
          <w:tab w:val="left" w:pos="-720"/>
          <w:tab w:val="left" w:pos="0"/>
          <w:tab w:val="left" w:pos="1440"/>
        </w:tabs>
      </w:pPr>
      <w:r>
        <w:t>S816AC</w:t>
      </w:r>
      <w:r>
        <w:tab/>
        <w:t>Treatment for gonorrhea at: government health post</w:t>
      </w:r>
    </w:p>
    <w:p w:rsidR="002B3B19" w:rsidRDefault="002B3B19">
      <w:pPr>
        <w:pStyle w:val="preformatted"/>
        <w:tabs>
          <w:tab w:val="left" w:pos="-1440"/>
          <w:tab w:val="left" w:pos="-720"/>
          <w:tab w:val="left" w:pos="0"/>
          <w:tab w:val="left" w:pos="1440"/>
        </w:tabs>
      </w:pPr>
      <w:r>
        <w:t>S816AD</w:t>
      </w:r>
      <w:r>
        <w:tab/>
        <w:t>Treatment for gonorrhea at: government mobile clinic</w:t>
      </w:r>
    </w:p>
    <w:p w:rsidR="002B3B19" w:rsidRDefault="002B3B19">
      <w:pPr>
        <w:pStyle w:val="preformatted"/>
        <w:tabs>
          <w:tab w:val="left" w:pos="-1440"/>
          <w:tab w:val="left" w:pos="-720"/>
          <w:tab w:val="left" w:pos="0"/>
          <w:tab w:val="left" w:pos="1440"/>
        </w:tabs>
      </w:pPr>
      <w:r>
        <w:t>S816AE</w:t>
      </w:r>
      <w:r>
        <w:tab/>
        <w:t>Treatment for gonorrhea at: government community health worker</w:t>
      </w:r>
    </w:p>
    <w:p w:rsidR="002B3B19" w:rsidRDefault="002B3B19">
      <w:pPr>
        <w:pStyle w:val="preformatted"/>
        <w:tabs>
          <w:tab w:val="left" w:pos="-1440"/>
          <w:tab w:val="left" w:pos="-720"/>
          <w:tab w:val="left" w:pos="0"/>
          <w:tab w:val="left" w:pos="1440"/>
        </w:tabs>
      </w:pPr>
      <w:r>
        <w:t>S816AF</w:t>
      </w:r>
      <w:r>
        <w:tab/>
        <w:t>Treatment for gonorrhea at: private hospital</w:t>
      </w:r>
    </w:p>
    <w:p w:rsidR="002B3B19" w:rsidRDefault="002B3B19">
      <w:pPr>
        <w:pStyle w:val="preformatted"/>
        <w:tabs>
          <w:tab w:val="left" w:pos="-1440"/>
          <w:tab w:val="left" w:pos="-720"/>
          <w:tab w:val="left" w:pos="0"/>
          <w:tab w:val="left" w:pos="1440"/>
        </w:tabs>
      </w:pPr>
      <w:r>
        <w:t>S816AG</w:t>
      </w:r>
      <w:r>
        <w:tab/>
        <w:t>Treatment for gonorrhea at: pharmacy/chemist/drugstore</w:t>
      </w:r>
    </w:p>
    <w:p w:rsidR="002B3B19" w:rsidRDefault="002B3B19">
      <w:pPr>
        <w:pStyle w:val="preformatted"/>
        <w:tabs>
          <w:tab w:val="left" w:pos="-1440"/>
          <w:tab w:val="left" w:pos="-720"/>
          <w:tab w:val="left" w:pos="0"/>
          <w:tab w:val="left" w:pos="1440"/>
        </w:tabs>
      </w:pPr>
      <w:r>
        <w:t>S816AH</w:t>
      </w:r>
      <w:r>
        <w:tab/>
        <w:t>Treatment for gonorrhea at: private clinic</w:t>
      </w:r>
    </w:p>
    <w:p w:rsidR="002B3B19" w:rsidRDefault="002B3B19">
      <w:pPr>
        <w:pStyle w:val="preformatted"/>
        <w:tabs>
          <w:tab w:val="left" w:pos="-1440"/>
          <w:tab w:val="left" w:pos="-720"/>
          <w:tab w:val="left" w:pos="0"/>
          <w:tab w:val="left" w:pos="1440"/>
        </w:tabs>
      </w:pPr>
      <w:r>
        <w:t>S816AI</w:t>
      </w:r>
      <w:r>
        <w:tab/>
        <w:t>Treatment for gonorrhea at: private mobile clinic</w:t>
      </w:r>
    </w:p>
    <w:p w:rsidR="002B3B19" w:rsidRDefault="002B3B19">
      <w:pPr>
        <w:pStyle w:val="preformatted"/>
        <w:tabs>
          <w:tab w:val="left" w:pos="-1440"/>
          <w:tab w:val="left" w:pos="-720"/>
          <w:tab w:val="left" w:pos="0"/>
          <w:tab w:val="left" w:pos="1440"/>
        </w:tabs>
      </w:pPr>
      <w:r>
        <w:t>S816AJ</w:t>
      </w:r>
      <w:r>
        <w:tab/>
        <w:t>Treatment for gonorrhea at: private community health worker</w:t>
      </w:r>
    </w:p>
    <w:p w:rsidR="002B3B19" w:rsidRDefault="002B3B19">
      <w:pPr>
        <w:pStyle w:val="preformatted"/>
        <w:tabs>
          <w:tab w:val="left" w:pos="-1440"/>
          <w:tab w:val="left" w:pos="-720"/>
          <w:tab w:val="left" w:pos="0"/>
          <w:tab w:val="left" w:pos="1440"/>
        </w:tabs>
      </w:pPr>
      <w:r>
        <w:t>S816AK</w:t>
      </w:r>
      <w:r>
        <w:tab/>
        <w:t>Treatment for gonorrhea at: shop</w:t>
      </w:r>
    </w:p>
    <w:p w:rsidR="002B3B19" w:rsidRDefault="002B3B19">
      <w:pPr>
        <w:pStyle w:val="preformatted"/>
        <w:tabs>
          <w:tab w:val="left" w:pos="-1440"/>
          <w:tab w:val="left" w:pos="-720"/>
          <w:tab w:val="left" w:pos="0"/>
          <w:tab w:val="left" w:pos="1440"/>
        </w:tabs>
      </w:pPr>
      <w:r>
        <w:t>S816AL</w:t>
      </w:r>
      <w:r>
        <w:tab/>
        <w:t>Treatment for gonorrhea at: drug peddler</w:t>
      </w:r>
    </w:p>
    <w:p w:rsidR="002B3B19" w:rsidRDefault="002B3B19">
      <w:pPr>
        <w:pStyle w:val="preformatted"/>
        <w:tabs>
          <w:tab w:val="left" w:pos="-1440"/>
          <w:tab w:val="left" w:pos="-720"/>
          <w:tab w:val="left" w:pos="0"/>
          <w:tab w:val="left" w:pos="1440"/>
        </w:tabs>
      </w:pPr>
      <w:r>
        <w:t>S816AM</w:t>
      </w:r>
      <w:r>
        <w:tab/>
        <w:t>Treatment for gonorrhea at: traditional practicioner</w:t>
      </w:r>
    </w:p>
    <w:p w:rsidR="002B3B19" w:rsidRDefault="002B3B19">
      <w:pPr>
        <w:pStyle w:val="preformatted"/>
        <w:tabs>
          <w:tab w:val="left" w:pos="-1440"/>
          <w:tab w:val="left" w:pos="-720"/>
          <w:tab w:val="left" w:pos="0"/>
          <w:tab w:val="left" w:pos="1440"/>
        </w:tabs>
      </w:pPr>
      <w:r>
        <w:t>S816AN</w:t>
      </w:r>
      <w:r>
        <w:tab/>
        <w:t xml:space="preserve">Treatment for gonorrhea at: faith healer/spiritualist </w:t>
      </w:r>
    </w:p>
    <w:p w:rsidR="002B3B19" w:rsidRDefault="002B3B19">
      <w:pPr>
        <w:pStyle w:val="preformatted"/>
        <w:tabs>
          <w:tab w:val="left" w:pos="-1440"/>
          <w:tab w:val="left" w:pos="-720"/>
          <w:tab w:val="left" w:pos="0"/>
          <w:tab w:val="left" w:pos="1440"/>
        </w:tabs>
      </w:pPr>
      <w:r>
        <w:t>S816AX</w:t>
      </w:r>
      <w:r>
        <w:tab/>
        <w:t>Treatment for gonorrhea at: other</w:t>
      </w:r>
    </w:p>
    <w:p w:rsidR="002B3B19" w:rsidRDefault="002B3B19">
      <w:pPr>
        <w:pStyle w:val="preformatted"/>
        <w:tabs>
          <w:tab w:val="left" w:pos="-1440"/>
          <w:tab w:val="left" w:pos="-720"/>
          <w:tab w:val="left" w:pos="0"/>
          <w:tab w:val="left" w:pos="1440"/>
        </w:tabs>
      </w:pPr>
      <w:r>
        <w:t>S816BA</w:t>
      </w:r>
      <w:r>
        <w:tab/>
        <w:t>Treatment for syphilis at: government hospital/clinic</w:t>
      </w:r>
    </w:p>
    <w:p w:rsidR="002B3B19" w:rsidRDefault="002B3B19">
      <w:pPr>
        <w:pStyle w:val="preformatted"/>
        <w:tabs>
          <w:tab w:val="left" w:pos="-1440"/>
          <w:tab w:val="left" w:pos="-720"/>
          <w:tab w:val="left" w:pos="0"/>
          <w:tab w:val="left" w:pos="1440"/>
        </w:tabs>
      </w:pPr>
      <w:r>
        <w:t>S816BB</w:t>
      </w:r>
      <w:r>
        <w:tab/>
        <w:t>Treatment for syphilis at: government health centre</w:t>
      </w:r>
    </w:p>
    <w:p w:rsidR="002B3B19" w:rsidRDefault="002B3B19">
      <w:pPr>
        <w:pStyle w:val="preformatted"/>
        <w:tabs>
          <w:tab w:val="left" w:pos="-1440"/>
          <w:tab w:val="left" w:pos="-720"/>
          <w:tab w:val="left" w:pos="0"/>
          <w:tab w:val="left" w:pos="1440"/>
        </w:tabs>
      </w:pPr>
      <w:r>
        <w:t>S816BC</w:t>
      </w:r>
      <w:r>
        <w:tab/>
        <w:t>Treatment for syphilis at: government health post</w:t>
      </w:r>
    </w:p>
    <w:p w:rsidR="002B3B19" w:rsidRDefault="002B3B19">
      <w:pPr>
        <w:pStyle w:val="preformatted"/>
        <w:tabs>
          <w:tab w:val="left" w:pos="-1440"/>
          <w:tab w:val="left" w:pos="-720"/>
          <w:tab w:val="left" w:pos="0"/>
          <w:tab w:val="left" w:pos="1440"/>
        </w:tabs>
      </w:pPr>
      <w:r>
        <w:t>S816BD</w:t>
      </w:r>
      <w:r>
        <w:tab/>
        <w:t>Treatment for syphilis at: government mobile clinic</w:t>
      </w:r>
    </w:p>
    <w:p w:rsidR="002B3B19" w:rsidRDefault="002B3B19">
      <w:pPr>
        <w:pStyle w:val="preformatted"/>
        <w:tabs>
          <w:tab w:val="left" w:pos="-1440"/>
          <w:tab w:val="left" w:pos="-720"/>
          <w:tab w:val="left" w:pos="0"/>
          <w:tab w:val="left" w:pos="1440"/>
        </w:tabs>
      </w:pPr>
      <w:r>
        <w:t>S816BE</w:t>
      </w:r>
      <w:r>
        <w:tab/>
        <w:t>Treatment for syphilis at: government community health worker</w:t>
      </w:r>
    </w:p>
    <w:p w:rsidR="002B3B19" w:rsidRDefault="002B3B19">
      <w:pPr>
        <w:pStyle w:val="preformatted"/>
        <w:tabs>
          <w:tab w:val="left" w:pos="-1440"/>
          <w:tab w:val="left" w:pos="-720"/>
          <w:tab w:val="left" w:pos="0"/>
          <w:tab w:val="left" w:pos="1440"/>
        </w:tabs>
        <w:sectPr w:rsidR="002B3B19">
          <w:type w:val="continuous"/>
          <w:pgSz w:w="12240" w:h="15840"/>
          <w:pgMar w:top="720" w:right="1440" w:bottom="720" w:left="1440" w:header="720" w:footer="720" w:gutter="0"/>
          <w:cols w:space="720"/>
          <w:noEndnote/>
        </w:sectPr>
      </w:pPr>
    </w:p>
    <w:p w:rsidR="002B3B19" w:rsidRDefault="002B3B19">
      <w:pPr>
        <w:pStyle w:val="preformatted"/>
        <w:tabs>
          <w:tab w:val="left" w:pos="-1440"/>
          <w:tab w:val="left" w:pos="-720"/>
          <w:tab w:val="left" w:pos="0"/>
          <w:tab w:val="left" w:pos="1440"/>
        </w:tabs>
      </w:pPr>
      <w:r>
        <w:lastRenderedPageBreak/>
        <w:t>S816BF</w:t>
      </w:r>
      <w:r>
        <w:tab/>
        <w:t>Treatment for syphilis at: private hospital</w:t>
      </w:r>
    </w:p>
    <w:p w:rsidR="002B3B19" w:rsidRDefault="002B3B19">
      <w:pPr>
        <w:pStyle w:val="preformatted"/>
        <w:tabs>
          <w:tab w:val="left" w:pos="-1440"/>
          <w:tab w:val="left" w:pos="-720"/>
          <w:tab w:val="left" w:pos="0"/>
          <w:tab w:val="left" w:pos="1440"/>
        </w:tabs>
      </w:pPr>
      <w:r>
        <w:t>S816BG</w:t>
      </w:r>
      <w:r>
        <w:tab/>
        <w:t>Treatment for syphilis at: pharmacy/chemist/drugstore</w:t>
      </w:r>
    </w:p>
    <w:p w:rsidR="002B3B19" w:rsidRDefault="002B3B19">
      <w:pPr>
        <w:pStyle w:val="preformatted"/>
        <w:tabs>
          <w:tab w:val="left" w:pos="-1440"/>
          <w:tab w:val="left" w:pos="-720"/>
          <w:tab w:val="left" w:pos="0"/>
          <w:tab w:val="left" w:pos="1440"/>
        </w:tabs>
      </w:pPr>
      <w:r>
        <w:t>S816BH</w:t>
      </w:r>
      <w:r>
        <w:tab/>
        <w:t>Treatment for syphilis at: private clinic</w:t>
      </w:r>
    </w:p>
    <w:p w:rsidR="002B3B19" w:rsidRDefault="002B3B19">
      <w:pPr>
        <w:pStyle w:val="preformatted"/>
        <w:tabs>
          <w:tab w:val="left" w:pos="-1440"/>
          <w:tab w:val="left" w:pos="-720"/>
          <w:tab w:val="left" w:pos="0"/>
          <w:tab w:val="left" w:pos="1440"/>
        </w:tabs>
      </w:pPr>
      <w:r>
        <w:t>S816BI</w:t>
      </w:r>
      <w:r>
        <w:tab/>
        <w:t>Treatment for syphilis at: private mobile clinic</w:t>
      </w:r>
    </w:p>
    <w:p w:rsidR="002B3B19" w:rsidRDefault="002B3B19">
      <w:pPr>
        <w:pStyle w:val="preformatted"/>
        <w:tabs>
          <w:tab w:val="left" w:pos="-1440"/>
          <w:tab w:val="left" w:pos="-720"/>
          <w:tab w:val="left" w:pos="0"/>
          <w:tab w:val="left" w:pos="1440"/>
        </w:tabs>
      </w:pPr>
      <w:r>
        <w:t>S816BJ</w:t>
      </w:r>
      <w:r>
        <w:tab/>
        <w:t>Treatment for syphilis at: private community health worker</w:t>
      </w:r>
    </w:p>
    <w:p w:rsidR="002B3B19" w:rsidRDefault="002B3B19">
      <w:pPr>
        <w:pStyle w:val="preformatted"/>
        <w:tabs>
          <w:tab w:val="left" w:pos="-1440"/>
          <w:tab w:val="left" w:pos="-720"/>
          <w:tab w:val="left" w:pos="0"/>
          <w:tab w:val="left" w:pos="1440"/>
        </w:tabs>
      </w:pPr>
      <w:r>
        <w:t>S816BK</w:t>
      </w:r>
      <w:r>
        <w:tab/>
        <w:t>Treatment for syphilis at: shop</w:t>
      </w:r>
    </w:p>
    <w:p w:rsidR="002B3B19" w:rsidRDefault="002B3B19">
      <w:pPr>
        <w:pStyle w:val="preformatted"/>
        <w:tabs>
          <w:tab w:val="left" w:pos="-1440"/>
          <w:tab w:val="left" w:pos="-720"/>
          <w:tab w:val="left" w:pos="0"/>
          <w:tab w:val="left" w:pos="1440"/>
        </w:tabs>
      </w:pPr>
      <w:r>
        <w:t>S816BL</w:t>
      </w:r>
      <w:r>
        <w:tab/>
        <w:t>Treatment for syphilis at: drug peddler</w:t>
      </w:r>
    </w:p>
    <w:p w:rsidR="002B3B19" w:rsidRDefault="002B3B19">
      <w:pPr>
        <w:pStyle w:val="preformatted"/>
        <w:tabs>
          <w:tab w:val="left" w:pos="-1440"/>
          <w:tab w:val="left" w:pos="-720"/>
          <w:tab w:val="left" w:pos="0"/>
          <w:tab w:val="left" w:pos="1440"/>
        </w:tabs>
      </w:pPr>
      <w:r>
        <w:t>S816BM</w:t>
      </w:r>
      <w:r>
        <w:tab/>
        <w:t>Treatment for syphilis at: traditional practicioner</w:t>
      </w:r>
    </w:p>
    <w:p w:rsidR="002B3B19" w:rsidRDefault="002B3B19">
      <w:pPr>
        <w:pStyle w:val="preformatted"/>
        <w:tabs>
          <w:tab w:val="left" w:pos="-1440"/>
          <w:tab w:val="left" w:pos="-720"/>
          <w:tab w:val="left" w:pos="0"/>
          <w:tab w:val="left" w:pos="1440"/>
        </w:tabs>
      </w:pPr>
      <w:r>
        <w:t>S816BN</w:t>
      </w:r>
      <w:r>
        <w:tab/>
        <w:t xml:space="preserve">Treatment for syphilis at: faith healer/spiritualist </w:t>
      </w:r>
    </w:p>
    <w:p w:rsidR="002B3B19" w:rsidRDefault="002B3B19">
      <w:pPr>
        <w:pStyle w:val="preformatted"/>
        <w:tabs>
          <w:tab w:val="left" w:pos="-1440"/>
          <w:tab w:val="left" w:pos="-720"/>
          <w:tab w:val="left" w:pos="0"/>
          <w:tab w:val="left" w:pos="1440"/>
        </w:tabs>
      </w:pPr>
      <w:r>
        <w:t>S816BX</w:t>
      </w:r>
      <w:r>
        <w:tab/>
        <w:t>Treatment for syphilis at: other</w:t>
      </w:r>
    </w:p>
    <w:p w:rsidR="002B3B19" w:rsidRDefault="002B3B19">
      <w:pPr>
        <w:pStyle w:val="preformatted"/>
        <w:tabs>
          <w:tab w:val="left" w:pos="-1440"/>
          <w:tab w:val="left" w:pos="-720"/>
          <w:tab w:val="left" w:pos="0"/>
          <w:tab w:val="left" w:pos="1440"/>
        </w:tabs>
      </w:pPr>
      <w:r>
        <w:t>S816CA</w:t>
      </w:r>
      <w:r>
        <w:tab/>
        <w:t>Treatment for herpes at: government hospital/clinic</w:t>
      </w:r>
    </w:p>
    <w:p w:rsidR="002B3B19" w:rsidRDefault="002B3B19">
      <w:pPr>
        <w:pStyle w:val="preformatted"/>
        <w:tabs>
          <w:tab w:val="left" w:pos="-1440"/>
          <w:tab w:val="left" w:pos="-720"/>
          <w:tab w:val="left" w:pos="0"/>
          <w:tab w:val="left" w:pos="1440"/>
        </w:tabs>
      </w:pPr>
      <w:r>
        <w:t>S816CB</w:t>
      </w:r>
      <w:r>
        <w:tab/>
        <w:t>Treatment for herpes at: government health centre</w:t>
      </w:r>
    </w:p>
    <w:p w:rsidR="002B3B19" w:rsidRDefault="002B3B19">
      <w:pPr>
        <w:pStyle w:val="preformatted"/>
        <w:tabs>
          <w:tab w:val="left" w:pos="-1440"/>
          <w:tab w:val="left" w:pos="-720"/>
          <w:tab w:val="left" w:pos="0"/>
          <w:tab w:val="left" w:pos="1440"/>
        </w:tabs>
      </w:pPr>
      <w:r>
        <w:t>S816CC</w:t>
      </w:r>
      <w:r>
        <w:tab/>
        <w:t>Treatment for herpes at: government health post</w:t>
      </w:r>
    </w:p>
    <w:p w:rsidR="002B3B19" w:rsidRDefault="002B3B19">
      <w:pPr>
        <w:pStyle w:val="preformatted"/>
        <w:tabs>
          <w:tab w:val="left" w:pos="-1440"/>
          <w:tab w:val="left" w:pos="-720"/>
          <w:tab w:val="left" w:pos="0"/>
          <w:tab w:val="left" w:pos="1440"/>
        </w:tabs>
      </w:pPr>
      <w:r>
        <w:t>S816CD</w:t>
      </w:r>
      <w:r>
        <w:tab/>
        <w:t>Treatment for herpes at: government mobile clinic</w:t>
      </w:r>
    </w:p>
    <w:p w:rsidR="002B3B19" w:rsidRDefault="002B3B19">
      <w:pPr>
        <w:pStyle w:val="preformatted"/>
        <w:tabs>
          <w:tab w:val="left" w:pos="-1440"/>
          <w:tab w:val="left" w:pos="-720"/>
          <w:tab w:val="left" w:pos="0"/>
          <w:tab w:val="left" w:pos="1440"/>
        </w:tabs>
      </w:pPr>
      <w:r>
        <w:t>S816CE</w:t>
      </w:r>
      <w:r>
        <w:tab/>
        <w:t>Treatment for herpes at: government community health worker</w:t>
      </w:r>
    </w:p>
    <w:p w:rsidR="002B3B19" w:rsidRDefault="002B3B19">
      <w:pPr>
        <w:pStyle w:val="preformatted"/>
        <w:tabs>
          <w:tab w:val="left" w:pos="-1440"/>
          <w:tab w:val="left" w:pos="-720"/>
          <w:tab w:val="left" w:pos="0"/>
          <w:tab w:val="left" w:pos="1440"/>
        </w:tabs>
      </w:pPr>
      <w:r>
        <w:t>S816CF</w:t>
      </w:r>
      <w:r>
        <w:tab/>
        <w:t>Treatment for herpes at: private hospital</w:t>
      </w:r>
    </w:p>
    <w:p w:rsidR="002B3B19" w:rsidRDefault="002B3B19">
      <w:pPr>
        <w:pStyle w:val="preformatted"/>
        <w:tabs>
          <w:tab w:val="left" w:pos="-1440"/>
          <w:tab w:val="left" w:pos="-720"/>
          <w:tab w:val="left" w:pos="0"/>
          <w:tab w:val="left" w:pos="1440"/>
        </w:tabs>
      </w:pPr>
      <w:r>
        <w:t>S816CG</w:t>
      </w:r>
      <w:r>
        <w:tab/>
        <w:t>Treatment for herpes at: pharmacy/chemist/drugstore</w:t>
      </w:r>
    </w:p>
    <w:p w:rsidR="002B3B19" w:rsidRDefault="002B3B19">
      <w:pPr>
        <w:pStyle w:val="preformatted"/>
        <w:tabs>
          <w:tab w:val="left" w:pos="-1440"/>
          <w:tab w:val="left" w:pos="-720"/>
          <w:tab w:val="left" w:pos="0"/>
          <w:tab w:val="left" w:pos="1440"/>
        </w:tabs>
      </w:pPr>
      <w:r>
        <w:t>S816CH</w:t>
      </w:r>
      <w:r>
        <w:tab/>
        <w:t>Treatment for herpes at: private clinic</w:t>
      </w:r>
    </w:p>
    <w:p w:rsidR="002B3B19" w:rsidRDefault="002B3B19">
      <w:pPr>
        <w:pStyle w:val="preformatted"/>
        <w:tabs>
          <w:tab w:val="left" w:pos="-1440"/>
          <w:tab w:val="left" w:pos="-720"/>
          <w:tab w:val="left" w:pos="0"/>
          <w:tab w:val="left" w:pos="1440"/>
        </w:tabs>
      </w:pPr>
      <w:r>
        <w:t>S816CI</w:t>
      </w:r>
      <w:r>
        <w:tab/>
        <w:t>Treatment for herpes at: private mobile clinic</w:t>
      </w:r>
    </w:p>
    <w:p w:rsidR="002B3B19" w:rsidRDefault="002B3B19">
      <w:pPr>
        <w:pStyle w:val="preformatted"/>
        <w:tabs>
          <w:tab w:val="left" w:pos="-1440"/>
          <w:tab w:val="left" w:pos="-720"/>
          <w:tab w:val="left" w:pos="0"/>
          <w:tab w:val="left" w:pos="1440"/>
        </w:tabs>
      </w:pPr>
      <w:r>
        <w:t>S816CJ</w:t>
      </w:r>
      <w:r>
        <w:tab/>
        <w:t>Treatment for herpes at: private community health worker</w:t>
      </w:r>
    </w:p>
    <w:p w:rsidR="002B3B19" w:rsidRDefault="002B3B19">
      <w:pPr>
        <w:pStyle w:val="preformatted"/>
        <w:tabs>
          <w:tab w:val="left" w:pos="-1440"/>
          <w:tab w:val="left" w:pos="-720"/>
          <w:tab w:val="left" w:pos="0"/>
          <w:tab w:val="left" w:pos="1440"/>
        </w:tabs>
      </w:pPr>
      <w:r>
        <w:t>S816CK</w:t>
      </w:r>
      <w:r>
        <w:tab/>
        <w:t>Treatment for herpes at: shop</w:t>
      </w:r>
    </w:p>
    <w:p w:rsidR="002B3B19" w:rsidRDefault="002B3B19">
      <w:pPr>
        <w:pStyle w:val="preformatted"/>
        <w:tabs>
          <w:tab w:val="left" w:pos="-1440"/>
          <w:tab w:val="left" w:pos="-720"/>
          <w:tab w:val="left" w:pos="0"/>
          <w:tab w:val="left" w:pos="1440"/>
        </w:tabs>
      </w:pPr>
      <w:r>
        <w:t>S816CL</w:t>
      </w:r>
      <w:r>
        <w:tab/>
        <w:t>Treatment for herpes at: drug peddler</w:t>
      </w:r>
    </w:p>
    <w:p w:rsidR="002B3B19" w:rsidRDefault="002B3B19">
      <w:pPr>
        <w:pStyle w:val="preformatted"/>
        <w:tabs>
          <w:tab w:val="left" w:pos="-1440"/>
          <w:tab w:val="left" w:pos="-720"/>
          <w:tab w:val="left" w:pos="0"/>
          <w:tab w:val="left" w:pos="1440"/>
        </w:tabs>
      </w:pPr>
      <w:r>
        <w:t>S816CM</w:t>
      </w:r>
      <w:r>
        <w:tab/>
        <w:t>Treatment for herpes at: traditional practicioner</w:t>
      </w:r>
    </w:p>
    <w:p w:rsidR="002B3B19" w:rsidRDefault="002B3B19">
      <w:pPr>
        <w:pStyle w:val="preformatted"/>
        <w:tabs>
          <w:tab w:val="left" w:pos="-1440"/>
          <w:tab w:val="left" w:pos="-720"/>
          <w:tab w:val="left" w:pos="0"/>
          <w:tab w:val="left" w:pos="1440"/>
        </w:tabs>
      </w:pPr>
      <w:r>
        <w:t>S816CN</w:t>
      </w:r>
      <w:r>
        <w:tab/>
        <w:t xml:space="preserve">Treatment for herpes at: faith healer/spiritualist </w:t>
      </w:r>
    </w:p>
    <w:p w:rsidR="002B3B19" w:rsidRDefault="002B3B19">
      <w:pPr>
        <w:pStyle w:val="preformatted"/>
        <w:tabs>
          <w:tab w:val="left" w:pos="-1440"/>
          <w:tab w:val="left" w:pos="-720"/>
          <w:tab w:val="left" w:pos="0"/>
          <w:tab w:val="left" w:pos="1440"/>
        </w:tabs>
      </w:pPr>
      <w:r>
        <w:t>S816CX</w:t>
      </w:r>
      <w:r>
        <w:tab/>
        <w:t>Treatment for herpes at: other</w:t>
      </w:r>
    </w:p>
    <w:p w:rsidR="002B3B19" w:rsidRDefault="002B3B19">
      <w:pPr>
        <w:pStyle w:val="preformatted"/>
        <w:tabs>
          <w:tab w:val="left" w:pos="-1440"/>
          <w:tab w:val="left" w:pos="-720"/>
          <w:tab w:val="left" w:pos="0"/>
          <w:tab w:val="left" w:pos="1440"/>
        </w:tabs>
      </w:pPr>
      <w:r>
        <w:t>S816DA</w:t>
      </w:r>
      <w:r>
        <w:tab/>
        <w:t>Treatment for hepatitis at: government hospital/clinic</w:t>
      </w:r>
    </w:p>
    <w:p w:rsidR="002B3B19" w:rsidRDefault="002B3B19">
      <w:pPr>
        <w:pStyle w:val="preformatted"/>
        <w:tabs>
          <w:tab w:val="left" w:pos="-1440"/>
          <w:tab w:val="left" w:pos="-720"/>
          <w:tab w:val="left" w:pos="0"/>
          <w:tab w:val="left" w:pos="1440"/>
        </w:tabs>
      </w:pPr>
      <w:r>
        <w:t>S816DB</w:t>
      </w:r>
      <w:r>
        <w:tab/>
        <w:t>Treatment for hepatitis at: government health centre</w:t>
      </w:r>
    </w:p>
    <w:p w:rsidR="002B3B19" w:rsidRDefault="002B3B19">
      <w:pPr>
        <w:pStyle w:val="preformatted"/>
        <w:tabs>
          <w:tab w:val="left" w:pos="-1440"/>
          <w:tab w:val="left" w:pos="-720"/>
          <w:tab w:val="left" w:pos="0"/>
          <w:tab w:val="left" w:pos="1440"/>
        </w:tabs>
      </w:pPr>
      <w:r>
        <w:t>S816DC</w:t>
      </w:r>
      <w:r>
        <w:tab/>
        <w:t>Treatment for hepatitis at: government health post</w:t>
      </w:r>
    </w:p>
    <w:p w:rsidR="002B3B19" w:rsidRDefault="002B3B19">
      <w:pPr>
        <w:pStyle w:val="preformatted"/>
        <w:tabs>
          <w:tab w:val="left" w:pos="-1440"/>
          <w:tab w:val="left" w:pos="-720"/>
          <w:tab w:val="left" w:pos="0"/>
          <w:tab w:val="left" w:pos="1440"/>
        </w:tabs>
      </w:pPr>
      <w:r>
        <w:t>S816DD</w:t>
      </w:r>
      <w:r>
        <w:tab/>
        <w:t>Treatment for hepatitis at: government mobile clinic</w:t>
      </w:r>
    </w:p>
    <w:p w:rsidR="002B3B19" w:rsidRDefault="002B3B19">
      <w:pPr>
        <w:pStyle w:val="preformatted"/>
        <w:tabs>
          <w:tab w:val="left" w:pos="-1440"/>
          <w:tab w:val="left" w:pos="-720"/>
          <w:tab w:val="left" w:pos="0"/>
          <w:tab w:val="left" w:pos="1440"/>
        </w:tabs>
      </w:pPr>
      <w:r>
        <w:t>S816DE</w:t>
      </w:r>
      <w:r>
        <w:tab/>
        <w:t>Treatment for hepatitis at: government community health worker</w:t>
      </w:r>
    </w:p>
    <w:p w:rsidR="002B3B19" w:rsidRDefault="002B3B19">
      <w:pPr>
        <w:pStyle w:val="preformatted"/>
        <w:tabs>
          <w:tab w:val="left" w:pos="-1440"/>
          <w:tab w:val="left" w:pos="-720"/>
          <w:tab w:val="left" w:pos="0"/>
          <w:tab w:val="left" w:pos="1440"/>
        </w:tabs>
      </w:pPr>
      <w:r>
        <w:t>S816DF</w:t>
      </w:r>
      <w:r>
        <w:tab/>
        <w:t>Treatment for hepatitis at: private hospital</w:t>
      </w:r>
    </w:p>
    <w:p w:rsidR="002B3B19" w:rsidRDefault="002B3B19">
      <w:pPr>
        <w:pStyle w:val="preformatted"/>
        <w:tabs>
          <w:tab w:val="left" w:pos="-1440"/>
          <w:tab w:val="left" w:pos="-720"/>
          <w:tab w:val="left" w:pos="0"/>
          <w:tab w:val="left" w:pos="1440"/>
        </w:tabs>
      </w:pPr>
      <w:r>
        <w:t>S816DG</w:t>
      </w:r>
      <w:r>
        <w:tab/>
        <w:t>Treatment for hepatitis at: pharmacy/chemist/drugstore</w:t>
      </w:r>
    </w:p>
    <w:p w:rsidR="002B3B19" w:rsidRDefault="002B3B19">
      <w:pPr>
        <w:pStyle w:val="preformatted"/>
        <w:tabs>
          <w:tab w:val="left" w:pos="-1440"/>
          <w:tab w:val="left" w:pos="-720"/>
          <w:tab w:val="left" w:pos="0"/>
          <w:tab w:val="left" w:pos="1440"/>
        </w:tabs>
      </w:pPr>
      <w:r>
        <w:t>S816DH</w:t>
      </w:r>
      <w:r>
        <w:tab/>
        <w:t>Treatment for hepatitis at: private clinic</w:t>
      </w:r>
    </w:p>
    <w:p w:rsidR="002B3B19" w:rsidRDefault="002B3B19">
      <w:pPr>
        <w:pStyle w:val="preformatted"/>
        <w:tabs>
          <w:tab w:val="left" w:pos="-1440"/>
          <w:tab w:val="left" w:pos="-720"/>
          <w:tab w:val="left" w:pos="0"/>
          <w:tab w:val="left" w:pos="1440"/>
        </w:tabs>
      </w:pPr>
      <w:r>
        <w:t>S816DI</w:t>
      </w:r>
      <w:r>
        <w:tab/>
        <w:t>Treatment for hepatitis at: private mobile clinic</w:t>
      </w:r>
    </w:p>
    <w:p w:rsidR="002B3B19" w:rsidRDefault="002B3B19">
      <w:pPr>
        <w:pStyle w:val="preformatted"/>
        <w:tabs>
          <w:tab w:val="left" w:pos="-1440"/>
          <w:tab w:val="left" w:pos="-720"/>
          <w:tab w:val="left" w:pos="0"/>
          <w:tab w:val="left" w:pos="1440"/>
        </w:tabs>
      </w:pPr>
      <w:r>
        <w:t>S816DJ</w:t>
      </w:r>
      <w:r>
        <w:tab/>
        <w:t>Treatment for hepatitis at: private community health worker</w:t>
      </w:r>
    </w:p>
    <w:p w:rsidR="002B3B19" w:rsidRDefault="002B3B19">
      <w:pPr>
        <w:pStyle w:val="preformatted"/>
        <w:tabs>
          <w:tab w:val="left" w:pos="-1440"/>
          <w:tab w:val="left" w:pos="-720"/>
          <w:tab w:val="left" w:pos="0"/>
          <w:tab w:val="left" w:pos="1440"/>
        </w:tabs>
      </w:pPr>
      <w:r>
        <w:t>S816DK</w:t>
      </w:r>
      <w:r>
        <w:tab/>
        <w:t>Treatment for hepatitisat: shop</w:t>
      </w:r>
    </w:p>
    <w:p w:rsidR="002B3B19" w:rsidRDefault="002B3B19">
      <w:pPr>
        <w:pStyle w:val="preformatted"/>
        <w:tabs>
          <w:tab w:val="left" w:pos="-1440"/>
          <w:tab w:val="left" w:pos="-720"/>
          <w:tab w:val="left" w:pos="0"/>
          <w:tab w:val="left" w:pos="1440"/>
        </w:tabs>
      </w:pPr>
      <w:r>
        <w:t>S816DL</w:t>
      </w:r>
      <w:r>
        <w:tab/>
        <w:t>Treatment for hepatitis at: drug peddler</w:t>
      </w:r>
    </w:p>
    <w:p w:rsidR="002B3B19" w:rsidRDefault="002B3B19">
      <w:pPr>
        <w:pStyle w:val="preformatted"/>
        <w:tabs>
          <w:tab w:val="left" w:pos="-1440"/>
          <w:tab w:val="left" w:pos="-720"/>
          <w:tab w:val="left" w:pos="0"/>
          <w:tab w:val="left" w:pos="1440"/>
        </w:tabs>
      </w:pPr>
      <w:r>
        <w:t>S816DM</w:t>
      </w:r>
      <w:r>
        <w:tab/>
        <w:t>Treatment for hepatitis at: traditional practicioner</w:t>
      </w:r>
    </w:p>
    <w:p w:rsidR="002B3B19" w:rsidRDefault="002B3B19">
      <w:pPr>
        <w:pStyle w:val="preformatted"/>
        <w:tabs>
          <w:tab w:val="left" w:pos="-1440"/>
          <w:tab w:val="left" w:pos="-720"/>
          <w:tab w:val="left" w:pos="0"/>
          <w:tab w:val="left" w:pos="1440"/>
        </w:tabs>
      </w:pPr>
      <w:r>
        <w:t>S816DN</w:t>
      </w:r>
      <w:r>
        <w:tab/>
        <w:t xml:space="preserve">Treatment for hepatitis at: faith healer/spiritualist </w:t>
      </w:r>
    </w:p>
    <w:p w:rsidR="002B3B19" w:rsidRDefault="002B3B19">
      <w:pPr>
        <w:pStyle w:val="preformatted"/>
        <w:tabs>
          <w:tab w:val="left" w:pos="-1440"/>
          <w:tab w:val="left" w:pos="-720"/>
          <w:tab w:val="left" w:pos="0"/>
          <w:tab w:val="left" w:pos="1440"/>
        </w:tabs>
      </w:pPr>
      <w:r>
        <w:t>S816DX</w:t>
      </w:r>
      <w:r>
        <w:tab/>
        <w:t>Treatment for hepatitis at: other</w:t>
      </w:r>
    </w:p>
    <w:p w:rsidR="002B3B19" w:rsidRDefault="002B3B19">
      <w:pPr>
        <w:pStyle w:val="preformatted"/>
        <w:tabs>
          <w:tab w:val="left" w:pos="-1440"/>
          <w:tab w:val="left" w:pos="-720"/>
          <w:tab w:val="left" w:pos="0"/>
          <w:tab w:val="left" w:pos="1440"/>
        </w:tabs>
      </w:pPr>
      <w:r>
        <w:t>S816EA</w:t>
      </w:r>
      <w:r>
        <w:tab/>
        <w:t>Treatment for other at: government hospital/clinic</w:t>
      </w:r>
    </w:p>
    <w:p w:rsidR="002B3B19" w:rsidRDefault="002B3B19">
      <w:pPr>
        <w:pStyle w:val="preformatted"/>
        <w:tabs>
          <w:tab w:val="left" w:pos="-1440"/>
          <w:tab w:val="left" w:pos="-720"/>
          <w:tab w:val="left" w:pos="0"/>
          <w:tab w:val="left" w:pos="1440"/>
        </w:tabs>
      </w:pPr>
      <w:r>
        <w:t>S816EB</w:t>
      </w:r>
      <w:r>
        <w:tab/>
        <w:t>Treatment for other at: government health centre</w:t>
      </w:r>
    </w:p>
    <w:p w:rsidR="002B3B19" w:rsidRDefault="002B3B19">
      <w:pPr>
        <w:pStyle w:val="preformatted"/>
        <w:tabs>
          <w:tab w:val="left" w:pos="-1440"/>
          <w:tab w:val="left" w:pos="-720"/>
          <w:tab w:val="left" w:pos="0"/>
          <w:tab w:val="left" w:pos="1440"/>
        </w:tabs>
      </w:pPr>
      <w:r>
        <w:t>S816EC</w:t>
      </w:r>
      <w:r>
        <w:tab/>
        <w:t>Treatment for other at: government health post</w:t>
      </w:r>
    </w:p>
    <w:p w:rsidR="002B3B19" w:rsidRDefault="002B3B19">
      <w:pPr>
        <w:pStyle w:val="preformatted"/>
        <w:tabs>
          <w:tab w:val="left" w:pos="-1440"/>
          <w:tab w:val="left" w:pos="-720"/>
          <w:tab w:val="left" w:pos="0"/>
          <w:tab w:val="left" w:pos="1440"/>
        </w:tabs>
      </w:pPr>
      <w:r>
        <w:t>S816ED</w:t>
      </w:r>
      <w:r>
        <w:tab/>
        <w:t>Treatment for other at: government mobile clinic</w:t>
      </w:r>
    </w:p>
    <w:p w:rsidR="002B3B19" w:rsidRDefault="002B3B19">
      <w:pPr>
        <w:pStyle w:val="preformatted"/>
        <w:tabs>
          <w:tab w:val="left" w:pos="-1440"/>
          <w:tab w:val="left" w:pos="-720"/>
          <w:tab w:val="left" w:pos="0"/>
          <w:tab w:val="left" w:pos="1440"/>
        </w:tabs>
      </w:pPr>
      <w:r>
        <w:t>S816EE</w:t>
      </w:r>
      <w:r>
        <w:tab/>
        <w:t>Treatment for other at: government community health worker</w:t>
      </w:r>
    </w:p>
    <w:p w:rsidR="002B3B19" w:rsidRDefault="002B3B19">
      <w:pPr>
        <w:pStyle w:val="preformatted"/>
        <w:tabs>
          <w:tab w:val="left" w:pos="-1440"/>
          <w:tab w:val="left" w:pos="-720"/>
          <w:tab w:val="left" w:pos="0"/>
          <w:tab w:val="left" w:pos="1440"/>
        </w:tabs>
      </w:pPr>
      <w:r>
        <w:t>S816EF</w:t>
      </w:r>
      <w:r>
        <w:tab/>
        <w:t>Treatment for other at: private hospital</w:t>
      </w:r>
    </w:p>
    <w:p w:rsidR="002B3B19" w:rsidRDefault="002B3B19">
      <w:pPr>
        <w:pStyle w:val="preformatted"/>
        <w:tabs>
          <w:tab w:val="left" w:pos="-1440"/>
          <w:tab w:val="left" w:pos="-720"/>
          <w:tab w:val="left" w:pos="0"/>
          <w:tab w:val="left" w:pos="1440"/>
        </w:tabs>
      </w:pPr>
      <w:r>
        <w:t>S816EG</w:t>
      </w:r>
      <w:r>
        <w:tab/>
        <w:t>Treatment for other at: pharmacy/chemist/drugstore</w:t>
      </w:r>
    </w:p>
    <w:p w:rsidR="002B3B19" w:rsidRDefault="002B3B19">
      <w:pPr>
        <w:pStyle w:val="preformatted"/>
        <w:tabs>
          <w:tab w:val="left" w:pos="-1440"/>
          <w:tab w:val="left" w:pos="-720"/>
          <w:tab w:val="left" w:pos="0"/>
          <w:tab w:val="left" w:pos="1440"/>
        </w:tabs>
      </w:pPr>
      <w:r>
        <w:t>S816EH</w:t>
      </w:r>
      <w:r>
        <w:tab/>
        <w:t>Treatment for other at: private clinic</w:t>
      </w:r>
    </w:p>
    <w:p w:rsidR="002B3B19" w:rsidRDefault="002B3B19">
      <w:pPr>
        <w:pStyle w:val="preformatted"/>
        <w:tabs>
          <w:tab w:val="left" w:pos="-1440"/>
          <w:tab w:val="left" w:pos="-720"/>
          <w:tab w:val="left" w:pos="0"/>
          <w:tab w:val="left" w:pos="1440"/>
        </w:tabs>
      </w:pPr>
      <w:r>
        <w:t>S816EI</w:t>
      </w:r>
      <w:r>
        <w:tab/>
        <w:t>Treatment for other at: private mobile clinic</w:t>
      </w:r>
    </w:p>
    <w:p w:rsidR="002B3B19" w:rsidRDefault="002B3B19">
      <w:pPr>
        <w:pStyle w:val="preformatted"/>
        <w:tabs>
          <w:tab w:val="left" w:pos="-1440"/>
          <w:tab w:val="left" w:pos="-720"/>
          <w:tab w:val="left" w:pos="0"/>
          <w:tab w:val="left" w:pos="1440"/>
        </w:tabs>
      </w:pPr>
      <w:r>
        <w:t>S816EJ</w:t>
      </w:r>
      <w:r>
        <w:tab/>
        <w:t>Treatment for other at: private community health worker</w:t>
      </w:r>
    </w:p>
    <w:p w:rsidR="002B3B19" w:rsidRDefault="002B3B19">
      <w:pPr>
        <w:pStyle w:val="preformatted"/>
        <w:tabs>
          <w:tab w:val="left" w:pos="-1440"/>
          <w:tab w:val="left" w:pos="-720"/>
          <w:tab w:val="left" w:pos="0"/>
          <w:tab w:val="left" w:pos="1440"/>
        </w:tabs>
        <w:sectPr w:rsidR="002B3B19">
          <w:type w:val="continuous"/>
          <w:pgSz w:w="12240" w:h="15840"/>
          <w:pgMar w:top="720" w:right="1440" w:bottom="720" w:left="1440" w:header="720" w:footer="720" w:gutter="0"/>
          <w:cols w:space="720"/>
          <w:noEndnote/>
        </w:sectPr>
      </w:pPr>
    </w:p>
    <w:p w:rsidR="002B3B19" w:rsidRDefault="002B3B19">
      <w:pPr>
        <w:pStyle w:val="preformatted"/>
        <w:tabs>
          <w:tab w:val="left" w:pos="-1440"/>
          <w:tab w:val="left" w:pos="-720"/>
          <w:tab w:val="left" w:pos="0"/>
          <w:tab w:val="left" w:pos="1440"/>
        </w:tabs>
      </w:pPr>
      <w:r>
        <w:lastRenderedPageBreak/>
        <w:t>S816EK</w:t>
      </w:r>
      <w:r>
        <w:tab/>
        <w:t>Treatment for other at: shop</w:t>
      </w:r>
    </w:p>
    <w:p w:rsidR="002B3B19" w:rsidRDefault="002B3B19">
      <w:pPr>
        <w:pStyle w:val="preformatted"/>
        <w:tabs>
          <w:tab w:val="left" w:pos="-1440"/>
          <w:tab w:val="left" w:pos="-720"/>
          <w:tab w:val="left" w:pos="0"/>
          <w:tab w:val="left" w:pos="1440"/>
        </w:tabs>
      </w:pPr>
      <w:r>
        <w:t>S816EL</w:t>
      </w:r>
      <w:r>
        <w:tab/>
        <w:t>Treatment for other at: drug peddler</w:t>
      </w:r>
    </w:p>
    <w:p w:rsidR="002B3B19" w:rsidRDefault="002B3B19">
      <w:pPr>
        <w:pStyle w:val="preformatted"/>
        <w:tabs>
          <w:tab w:val="left" w:pos="-1440"/>
          <w:tab w:val="left" w:pos="-720"/>
          <w:tab w:val="left" w:pos="0"/>
          <w:tab w:val="left" w:pos="1440"/>
        </w:tabs>
      </w:pPr>
      <w:r>
        <w:t>S816EM</w:t>
      </w:r>
      <w:r>
        <w:tab/>
        <w:t>Treatment for other at: traditional practicioner</w:t>
      </w:r>
    </w:p>
    <w:p w:rsidR="002B3B19" w:rsidRDefault="002B3B19">
      <w:pPr>
        <w:pStyle w:val="preformatted"/>
        <w:tabs>
          <w:tab w:val="left" w:pos="-1440"/>
          <w:tab w:val="left" w:pos="-720"/>
          <w:tab w:val="left" w:pos="0"/>
          <w:tab w:val="left" w:pos="1440"/>
        </w:tabs>
      </w:pPr>
      <w:r>
        <w:t>S816EN</w:t>
      </w:r>
      <w:r>
        <w:tab/>
        <w:t xml:space="preserve">Treatment for other at: faith healer/spiritualist </w:t>
      </w:r>
    </w:p>
    <w:p w:rsidR="002B3B19" w:rsidRDefault="002B3B19">
      <w:pPr>
        <w:pStyle w:val="preformatted"/>
        <w:tabs>
          <w:tab w:val="left" w:pos="-1440"/>
          <w:tab w:val="left" w:pos="-720"/>
          <w:tab w:val="left" w:pos="0"/>
          <w:tab w:val="left" w:pos="1440"/>
        </w:tabs>
      </w:pPr>
      <w:r>
        <w:t>S816EX</w:t>
      </w:r>
      <w:r>
        <w:tab/>
        <w:t>Treatment for other at: other</w:t>
      </w:r>
    </w:p>
    <w:p w:rsidR="002B3B19" w:rsidRDefault="002B3B19">
      <w:pPr>
        <w:pStyle w:val="preformatted"/>
        <w:tabs>
          <w:tab w:val="left" w:pos="-1440"/>
          <w:tab w:val="left" w:pos="-720"/>
          <w:tab w:val="left" w:pos="0"/>
          <w:tab w:val="left" w:pos="1440"/>
        </w:tabs>
        <w:ind w:left="1440" w:hanging="1440"/>
      </w:pPr>
      <w:r>
        <w:t>S817</w:t>
      </w:r>
      <w:r>
        <w:tab/>
        <w:t>Respondent thinks her changes of getting sexually transmitted diseases other than AIDS are: small, moderate, great, no risk at all, has already STD’s or does not know</w:t>
      </w:r>
    </w:p>
    <w:p w:rsidR="002B3B19" w:rsidRDefault="002B3B19">
      <w:pPr>
        <w:pStyle w:val="preformatted"/>
        <w:tabs>
          <w:tab w:val="left" w:pos="-1440"/>
          <w:tab w:val="left" w:pos="-720"/>
          <w:tab w:val="left" w:pos="0"/>
          <w:tab w:val="left" w:pos="1440"/>
        </w:tabs>
      </w:pPr>
      <w:r>
        <w:t>S912A</w:t>
      </w:r>
      <w:r>
        <w:tab/>
        <w:t>Name of measurer in height and weight section (3 digits)</w:t>
      </w:r>
    </w:p>
    <w:p w:rsidR="002B3B19" w:rsidRDefault="002B3B19">
      <w:pPr>
        <w:pStyle w:val="preformatted"/>
        <w:tabs>
          <w:tab w:val="left" w:pos="-1440"/>
          <w:tab w:val="left" w:pos="-720"/>
          <w:tab w:val="left" w:pos="0"/>
          <w:tab w:val="left" w:pos="1440"/>
        </w:tabs>
      </w:pPr>
      <w:r>
        <w:t>S912B</w:t>
      </w:r>
      <w:r>
        <w:tab/>
        <w:t>Assitant measurer in height and weight section (3 digits)</w:t>
      </w:r>
    </w:p>
    <w:p w:rsidR="002B3B19" w:rsidRDefault="002B3B19">
      <w:pPr>
        <w:pStyle w:val="preformatted"/>
        <w:tabs>
          <w:tab w:val="left" w:pos="-1440"/>
          <w:tab w:val="left" w:pos="-720"/>
          <w:tab w:val="left" w:pos="0"/>
          <w:tab w:val="left" w:pos="1440"/>
        </w:tabs>
      </w:pPr>
      <w:r>
        <w:t>S300</w:t>
      </w:r>
      <w:r>
        <w:tab/>
        <w:t>Contraceptive method</w:t>
      </w:r>
    </w:p>
    <w:p w:rsidR="002B3B19" w:rsidRDefault="002B3B19">
      <w:pPr>
        <w:pStyle w:val="preformatted"/>
        <w:tabs>
          <w:tab w:val="left" w:pos="-1440"/>
          <w:tab w:val="left" w:pos="-720"/>
          <w:tab w:val="left" w:pos="0"/>
          <w:tab w:val="left" w:pos="1440"/>
        </w:tabs>
      </w:pPr>
      <w:r>
        <w:t>S301</w:t>
      </w:r>
      <w:r>
        <w:tab/>
        <w:t>Ever heard about method (S300)</w:t>
      </w:r>
    </w:p>
    <w:p w:rsidR="002B3B19" w:rsidRDefault="002B3B19">
      <w:pPr>
        <w:pStyle w:val="preformatted"/>
        <w:tabs>
          <w:tab w:val="left" w:pos="-1440"/>
          <w:tab w:val="left" w:pos="-720"/>
          <w:tab w:val="left" w:pos="0"/>
          <w:tab w:val="left" w:pos="1440"/>
        </w:tabs>
      </w:pPr>
      <w:r>
        <w:t>S302</w:t>
      </w:r>
      <w:r>
        <w:tab/>
        <w:t>Have respondent or partner ever used method (S300)</w:t>
      </w:r>
    </w:p>
    <w:p w:rsidR="002B3B19" w:rsidRDefault="002B3B19">
      <w:pPr>
        <w:pStyle w:val="preformatted"/>
        <w:tabs>
          <w:tab w:val="left" w:pos="-1440"/>
          <w:tab w:val="left" w:pos="-720"/>
          <w:tab w:val="left" w:pos="0"/>
          <w:tab w:val="left" w:pos="1440"/>
        </w:tabs>
      </w:pPr>
      <w:r>
        <w:t>S303</w:t>
      </w:r>
      <w:r>
        <w:tab/>
        <w:t>Respondent knows where to obtain method (S300)</w:t>
      </w:r>
      <w:r>
        <w:tab/>
      </w:r>
    </w:p>
    <w:p w:rsidR="002B3B19" w:rsidRDefault="002B3B19">
      <w:pPr>
        <w:tabs>
          <w:tab w:val="left" w:pos="-1440"/>
          <w:tab w:val="left" w:pos="-720"/>
          <w:tab w:val="left" w:pos="0"/>
          <w:tab w:val="left" w:pos="1440"/>
        </w:tabs>
      </w:pPr>
    </w:p>
    <w:p w:rsidR="002B3B19" w:rsidRDefault="002B3B19">
      <w:pPr>
        <w:pStyle w:val="preformatted"/>
        <w:tabs>
          <w:tab w:val="left" w:pos="-1440"/>
          <w:tab w:val="left" w:pos="-720"/>
          <w:tab w:val="left" w:pos="0"/>
          <w:tab w:val="left" w:pos="1440"/>
        </w:tabs>
      </w:pPr>
    </w:p>
    <w:p w:rsidR="002B3B19" w:rsidRDefault="002B3B19">
      <w:pPr>
        <w:pStyle w:val="subhead"/>
        <w:tabs>
          <w:tab w:val="left" w:pos="-1440"/>
          <w:tab w:val="left" w:pos="-720"/>
          <w:tab w:val="left" w:pos="0"/>
          <w:tab w:val="left" w:pos="1440"/>
        </w:tabs>
        <w:rPr>
          <w:rFonts w:ascii="Times New Roman" w:hAnsi="Times New Roman" w:cs="Times New Roman"/>
        </w:rPr>
      </w:pPr>
      <w:r>
        <w:t>REC92</w:t>
      </w:r>
      <w:r>
        <w:tab/>
        <w:t xml:space="preserve">Country specific </w:t>
      </w:r>
      <w:r>
        <w:noBreakHyphen/>
        <w:t xml:space="preserve"> Birth history</w:t>
      </w:r>
      <w:r>
        <w:tab/>
      </w:r>
    </w:p>
    <w:p w:rsidR="002B3B19" w:rsidRDefault="002B3B19">
      <w:pPr>
        <w:pStyle w:val="preformatted"/>
        <w:tabs>
          <w:tab w:val="left" w:pos="-1440"/>
          <w:tab w:val="left" w:pos="-720"/>
          <w:tab w:val="left" w:pos="0"/>
          <w:tab w:val="left" w:pos="1440"/>
        </w:tabs>
      </w:pPr>
      <w:r>
        <w:t>IDX92</w:t>
      </w:r>
      <w:r>
        <w:tab/>
        <w:t>Index to birth history</w:t>
      </w:r>
    </w:p>
    <w:p w:rsidR="002B3B19" w:rsidRDefault="002B3B19">
      <w:pPr>
        <w:pStyle w:val="preformatted"/>
        <w:tabs>
          <w:tab w:val="left" w:pos="-1440"/>
          <w:tab w:val="left" w:pos="-720"/>
          <w:tab w:val="left" w:pos="0"/>
          <w:tab w:val="left" w:pos="1440"/>
        </w:tabs>
      </w:pPr>
      <w:r>
        <w:t>S216</w:t>
      </w:r>
      <w:r>
        <w:tab/>
        <w:t>Baby born alive, born dead or pregnancy lost</w:t>
      </w:r>
    </w:p>
    <w:p w:rsidR="002B3B19" w:rsidRDefault="002B3B19">
      <w:pPr>
        <w:pStyle w:val="preformatted"/>
        <w:tabs>
          <w:tab w:val="left" w:pos="-1440"/>
          <w:tab w:val="left" w:pos="-720"/>
          <w:tab w:val="left" w:pos="0"/>
          <w:tab w:val="left" w:pos="1440"/>
        </w:tabs>
      </w:pPr>
      <w:r>
        <w:t>S217</w:t>
      </w:r>
      <w:r>
        <w:tab/>
        <w:t>Baby cried, moved or breathed when born</w:t>
      </w:r>
    </w:p>
    <w:p w:rsidR="002B3B19" w:rsidRDefault="002B3B19">
      <w:pPr>
        <w:pStyle w:val="preformatted"/>
        <w:tabs>
          <w:tab w:val="left" w:pos="-1440"/>
          <w:tab w:val="left" w:pos="-720"/>
          <w:tab w:val="left" w:pos="0"/>
          <w:tab w:val="left" w:pos="1440"/>
        </w:tabs>
      </w:pPr>
    </w:p>
    <w:p w:rsidR="002B3B19" w:rsidRDefault="002B3B19">
      <w:pPr>
        <w:pStyle w:val="subhead"/>
        <w:tabs>
          <w:tab w:val="left" w:pos="-1440"/>
          <w:tab w:val="left" w:pos="-720"/>
          <w:tab w:val="left" w:pos="0"/>
          <w:tab w:val="left" w:pos="1440"/>
        </w:tabs>
        <w:rPr>
          <w:rFonts w:ascii="Times New Roman" w:hAnsi="Times New Roman" w:cs="Times New Roman"/>
        </w:rPr>
      </w:pPr>
      <w:r>
        <w:t>REC94</w:t>
      </w:r>
      <w:r>
        <w:tab/>
        <w:t xml:space="preserve">Country specific </w:t>
      </w:r>
      <w:r>
        <w:noBreakHyphen/>
        <w:t xml:space="preserve"> Maternity</w:t>
      </w:r>
      <w:r>
        <w:tab/>
      </w:r>
    </w:p>
    <w:p w:rsidR="002B3B19" w:rsidRDefault="002B3B19">
      <w:pPr>
        <w:pStyle w:val="preformatted"/>
        <w:tabs>
          <w:tab w:val="left" w:pos="-1440"/>
          <w:tab w:val="left" w:pos="-720"/>
          <w:tab w:val="left" w:pos="0"/>
          <w:tab w:val="left" w:pos="1440"/>
        </w:tabs>
      </w:pPr>
      <w:r>
        <w:t>IDX94</w:t>
      </w:r>
      <w:r>
        <w:tab/>
        <w:t>Index to birth history</w:t>
      </w:r>
    </w:p>
    <w:p w:rsidR="002B3B19" w:rsidRDefault="002B3B19">
      <w:pPr>
        <w:pStyle w:val="preformatted"/>
        <w:tabs>
          <w:tab w:val="left" w:pos="-1440"/>
          <w:tab w:val="left" w:pos="-720"/>
          <w:tab w:val="left" w:pos="0"/>
          <w:tab w:val="left" w:pos="1440"/>
        </w:tabs>
      </w:pPr>
      <w:r>
        <w:t>S407A</w:t>
      </w:r>
      <w:r>
        <w:tab/>
        <w:t>Antenatal ID card given for the pregnancy</w:t>
      </w:r>
    </w:p>
    <w:p w:rsidR="002B3B19" w:rsidRDefault="002B3B19">
      <w:pPr>
        <w:pStyle w:val="preformatted"/>
        <w:tabs>
          <w:tab w:val="left" w:pos="-1440"/>
          <w:tab w:val="left" w:pos="-720"/>
          <w:tab w:val="left" w:pos="0"/>
          <w:tab w:val="left" w:pos="1440"/>
        </w:tabs>
      </w:pPr>
      <w:r>
        <w:t>S408A</w:t>
      </w:r>
      <w:r>
        <w:tab/>
        <w:t>Months pregnant at last antenatal visit</w:t>
      </w:r>
    </w:p>
    <w:p w:rsidR="002B3B19" w:rsidRDefault="002B3B19">
      <w:pPr>
        <w:pStyle w:val="preformatted"/>
        <w:tabs>
          <w:tab w:val="left" w:pos="-1440"/>
          <w:tab w:val="left" w:pos="-720"/>
          <w:tab w:val="left" w:pos="0"/>
          <w:tab w:val="left" w:pos="1440"/>
        </w:tabs>
      </w:pPr>
      <w:r>
        <w:t>S408BA</w:t>
      </w:r>
      <w:r>
        <w:tab/>
        <w:t>During any antenatal visit: weight measured</w:t>
      </w:r>
    </w:p>
    <w:p w:rsidR="002B3B19" w:rsidRDefault="002B3B19">
      <w:pPr>
        <w:pStyle w:val="preformatted"/>
        <w:tabs>
          <w:tab w:val="left" w:pos="-1440"/>
          <w:tab w:val="left" w:pos="-720"/>
          <w:tab w:val="left" w:pos="0"/>
          <w:tab w:val="left" w:pos="1440"/>
        </w:tabs>
      </w:pPr>
      <w:r>
        <w:t>S408BB</w:t>
      </w:r>
      <w:r>
        <w:tab/>
        <w:t>During any antenatal visit: height measured</w:t>
      </w:r>
    </w:p>
    <w:p w:rsidR="002B3B19" w:rsidRDefault="002B3B19">
      <w:pPr>
        <w:pStyle w:val="preformatted"/>
        <w:tabs>
          <w:tab w:val="left" w:pos="-1440"/>
          <w:tab w:val="left" w:pos="-720"/>
          <w:tab w:val="left" w:pos="0"/>
          <w:tab w:val="left" w:pos="1440"/>
        </w:tabs>
      </w:pPr>
      <w:r>
        <w:t>S408BC</w:t>
      </w:r>
      <w:r>
        <w:tab/>
        <w:t>During any antenatal visit: blood pressure measured</w:t>
      </w:r>
    </w:p>
    <w:p w:rsidR="002B3B19" w:rsidRDefault="002B3B19">
      <w:pPr>
        <w:pStyle w:val="preformatted"/>
        <w:tabs>
          <w:tab w:val="left" w:pos="-1440"/>
          <w:tab w:val="left" w:pos="-720"/>
          <w:tab w:val="left" w:pos="0"/>
          <w:tab w:val="left" w:pos="1440"/>
        </w:tabs>
      </w:pPr>
      <w:r>
        <w:t>S408BD</w:t>
      </w:r>
      <w:r>
        <w:tab/>
        <w:t>During any antenatal visit: urine tested</w:t>
      </w:r>
    </w:p>
    <w:p w:rsidR="002B3B19" w:rsidRDefault="002B3B19">
      <w:pPr>
        <w:pStyle w:val="preformatted"/>
        <w:tabs>
          <w:tab w:val="left" w:pos="-1440"/>
          <w:tab w:val="left" w:pos="-720"/>
          <w:tab w:val="left" w:pos="0"/>
          <w:tab w:val="left" w:pos="1440"/>
        </w:tabs>
      </w:pPr>
      <w:r>
        <w:t>S408BE</w:t>
      </w:r>
      <w:r>
        <w:tab/>
        <w:t>During any antenatal visit: blood tested</w:t>
      </w:r>
    </w:p>
    <w:p w:rsidR="002B3B19" w:rsidRDefault="002B3B19">
      <w:pPr>
        <w:tabs>
          <w:tab w:val="left" w:pos="-1440"/>
          <w:tab w:val="left" w:pos="-720"/>
          <w:tab w:val="left" w:pos="0"/>
          <w:tab w:val="left" w:pos="1440"/>
        </w:tabs>
      </w:pPr>
      <w:r>
        <w:t>S412A</w:t>
      </w:r>
      <w:r>
        <w:tab/>
        <w:t>Received iron tablets during pregnacy</w:t>
      </w:r>
    </w:p>
    <w:p w:rsidR="002B3B19" w:rsidRDefault="002B3B19">
      <w:pPr>
        <w:tabs>
          <w:tab w:val="left" w:pos="-1440"/>
          <w:tab w:val="left" w:pos="-720"/>
          <w:tab w:val="left" w:pos="0"/>
          <w:tab w:val="left" w:pos="1440"/>
        </w:tabs>
      </w:pPr>
      <w:r>
        <w:t>S412B</w:t>
      </w:r>
      <w:r>
        <w:tab/>
        <w:t>Received folic/folate acid tablets during pregnacy</w:t>
      </w:r>
    </w:p>
    <w:p w:rsidR="002B3B19" w:rsidRDefault="002B3B19">
      <w:pPr>
        <w:tabs>
          <w:tab w:val="left" w:pos="-1440"/>
          <w:tab w:val="left" w:pos="-720"/>
          <w:tab w:val="left" w:pos="0"/>
          <w:tab w:val="left" w:pos="1440"/>
        </w:tabs>
        <w:ind w:left="1440" w:hanging="1440"/>
      </w:pPr>
      <w:r>
        <w:t>S417B</w:t>
      </w:r>
      <w:r>
        <w:tab/>
        <w:t>Was health of respondent of respondent’s baby checked in the 6 months after birth</w:t>
      </w:r>
    </w:p>
    <w:p w:rsidR="002B3B19" w:rsidRDefault="002B3B19">
      <w:pPr>
        <w:tabs>
          <w:tab w:val="left" w:pos="-1440"/>
          <w:tab w:val="left" w:pos="-720"/>
          <w:tab w:val="left" w:pos="0"/>
          <w:tab w:val="left" w:pos="1440"/>
        </w:tabs>
      </w:pPr>
      <w:r>
        <w:t>S417C</w:t>
      </w:r>
      <w:r>
        <w:tab/>
        <w:t>Timing of first postnatal visit. First digit: 1 = days, 2 = weeks, 9 = special value</w:t>
      </w:r>
    </w:p>
    <w:p w:rsidR="002B3B19" w:rsidRDefault="002B3B19">
      <w:pPr>
        <w:tabs>
          <w:tab w:val="left" w:pos="-1440"/>
          <w:tab w:val="left" w:pos="-720"/>
          <w:tab w:val="left" w:pos="0"/>
          <w:tab w:val="left" w:pos="1440"/>
        </w:tabs>
      </w:pPr>
      <w:r>
        <w:t>S417DA</w:t>
      </w:r>
      <w:r>
        <w:tab/>
        <w:t>Person who checked at first postnatal visit: doctor</w:t>
      </w:r>
    </w:p>
    <w:p w:rsidR="002B3B19" w:rsidRDefault="002B3B19">
      <w:pPr>
        <w:tabs>
          <w:tab w:val="left" w:pos="-1440"/>
          <w:tab w:val="left" w:pos="-720"/>
          <w:tab w:val="left" w:pos="0"/>
          <w:tab w:val="left" w:pos="1440"/>
        </w:tabs>
      </w:pPr>
      <w:r>
        <w:t>S417DB</w:t>
      </w:r>
      <w:r>
        <w:tab/>
        <w:t>Person who checked at first postnatal visit: nurse</w:t>
      </w:r>
    </w:p>
    <w:p w:rsidR="002B3B19" w:rsidRDefault="002B3B19">
      <w:pPr>
        <w:tabs>
          <w:tab w:val="left" w:pos="-1440"/>
          <w:tab w:val="left" w:pos="-720"/>
          <w:tab w:val="left" w:pos="0"/>
          <w:tab w:val="left" w:pos="1440"/>
        </w:tabs>
      </w:pPr>
      <w:r>
        <w:t>S417DC</w:t>
      </w:r>
      <w:r>
        <w:tab/>
        <w:t>Person who checked at first postnatal visit: midwife</w:t>
      </w:r>
    </w:p>
    <w:p w:rsidR="002B3B19" w:rsidRDefault="002B3B19">
      <w:pPr>
        <w:tabs>
          <w:tab w:val="left" w:pos="-1440"/>
          <w:tab w:val="left" w:pos="-720"/>
          <w:tab w:val="left" w:pos="0"/>
          <w:tab w:val="left" w:pos="1440"/>
        </w:tabs>
      </w:pPr>
      <w:r>
        <w:t>S417DD</w:t>
      </w:r>
      <w:r>
        <w:tab/>
        <w:t>Person who checked at first postnatal visit: trained traditional birth attendant</w:t>
      </w:r>
    </w:p>
    <w:p w:rsidR="002B3B19" w:rsidRDefault="002B3B19">
      <w:pPr>
        <w:tabs>
          <w:tab w:val="left" w:pos="-1440"/>
          <w:tab w:val="left" w:pos="-720"/>
          <w:tab w:val="left" w:pos="0"/>
          <w:tab w:val="left" w:pos="1440"/>
        </w:tabs>
      </w:pPr>
      <w:r>
        <w:t>S417DE</w:t>
      </w:r>
      <w:r>
        <w:tab/>
        <w:t>Person who checked at first postnatal visit: untrained traditional birth attendant</w:t>
      </w:r>
    </w:p>
    <w:p w:rsidR="002B3B19" w:rsidRDefault="002B3B19">
      <w:pPr>
        <w:tabs>
          <w:tab w:val="left" w:pos="-1440"/>
          <w:tab w:val="left" w:pos="-720"/>
          <w:tab w:val="left" w:pos="0"/>
          <w:tab w:val="left" w:pos="1440"/>
        </w:tabs>
      </w:pPr>
      <w:r>
        <w:t>S417DX</w:t>
      </w:r>
      <w:r>
        <w:tab/>
        <w:t xml:space="preserve">Person who checked at first postnatal visit: other </w:t>
      </w:r>
    </w:p>
    <w:p w:rsidR="002B3B19" w:rsidRDefault="002B3B19">
      <w:pPr>
        <w:tabs>
          <w:tab w:val="left" w:pos="-1440"/>
          <w:tab w:val="left" w:pos="-720"/>
          <w:tab w:val="left" w:pos="0"/>
          <w:tab w:val="left" w:pos="1440"/>
        </w:tabs>
      </w:pPr>
      <w:r>
        <w:t>S417E</w:t>
      </w:r>
      <w:r>
        <w:tab/>
        <w:t>Place of the first postnatal checkup</w:t>
      </w:r>
    </w:p>
    <w:p w:rsidR="002B3B19" w:rsidRDefault="002B3B19">
      <w:pPr>
        <w:tabs>
          <w:tab w:val="left" w:pos="-1440"/>
          <w:tab w:val="left" w:pos="-720"/>
          <w:tab w:val="left" w:pos="0"/>
          <w:tab w:val="left" w:pos="1440"/>
        </w:tabs>
      </w:pPr>
      <w:r>
        <w:t>S417FA</w:t>
      </w:r>
      <w:r>
        <w:tab/>
        <w:t>Advice during first postnatal checkup: new-born care</w:t>
      </w:r>
    </w:p>
    <w:p w:rsidR="002B3B19" w:rsidRDefault="002B3B19">
      <w:pPr>
        <w:tabs>
          <w:tab w:val="left" w:pos="-1440"/>
          <w:tab w:val="left" w:pos="-720"/>
          <w:tab w:val="left" w:pos="0"/>
          <w:tab w:val="left" w:pos="1440"/>
        </w:tabs>
      </w:pPr>
      <w:r>
        <w:t>S417FB</w:t>
      </w:r>
      <w:r>
        <w:tab/>
        <w:t>Advice during first postnatal checkup: breastfeeding</w:t>
      </w:r>
    </w:p>
    <w:p w:rsidR="002B3B19" w:rsidRDefault="002B3B19">
      <w:pPr>
        <w:tabs>
          <w:tab w:val="left" w:pos="-1440"/>
          <w:tab w:val="left" w:pos="-720"/>
          <w:tab w:val="left" w:pos="0"/>
          <w:tab w:val="left" w:pos="1440"/>
        </w:tabs>
      </w:pPr>
      <w:r>
        <w:t>S417FC</w:t>
      </w:r>
      <w:r>
        <w:tab/>
        <w:t>Advice during first postnatal checkup: complementary feeding</w:t>
      </w:r>
    </w:p>
    <w:p w:rsidR="002B3B19" w:rsidRDefault="002B3B19">
      <w:pPr>
        <w:tabs>
          <w:tab w:val="left" w:pos="-1440"/>
          <w:tab w:val="left" w:pos="-720"/>
          <w:tab w:val="left" w:pos="0"/>
          <w:tab w:val="left" w:pos="1440"/>
        </w:tabs>
      </w:pPr>
      <w:r>
        <w:t>S417FD</w:t>
      </w:r>
      <w:r>
        <w:tab/>
        <w:t>Advice during first postnatal checkup: vitamins</w:t>
      </w:r>
    </w:p>
    <w:p w:rsidR="002B3B19" w:rsidRDefault="002B3B19">
      <w:pPr>
        <w:tabs>
          <w:tab w:val="left" w:pos="-1440"/>
          <w:tab w:val="left" w:pos="-720"/>
          <w:tab w:val="left" w:pos="0"/>
          <w:tab w:val="left" w:pos="1440"/>
        </w:tabs>
      </w:pPr>
      <w:r>
        <w:t>S417FE</w:t>
      </w:r>
      <w:r>
        <w:tab/>
        <w:t>Advice during first postnatal checkup: immunizations</w:t>
      </w:r>
    </w:p>
    <w:p w:rsidR="002B3B19" w:rsidRDefault="002B3B19">
      <w:pPr>
        <w:tabs>
          <w:tab w:val="left" w:pos="-1440"/>
          <w:tab w:val="left" w:pos="-720"/>
          <w:tab w:val="left" w:pos="0"/>
          <w:tab w:val="left" w:pos="1440"/>
        </w:tabs>
      </w:pPr>
      <w:r>
        <w:t>S417FF</w:t>
      </w:r>
      <w:r>
        <w:tab/>
        <w:t>Advice during first postnatal checkup: delivery complications</w:t>
      </w:r>
    </w:p>
    <w:p w:rsidR="002B3B19" w:rsidRDefault="002B3B19">
      <w:pPr>
        <w:tabs>
          <w:tab w:val="left" w:pos="-1440"/>
          <w:tab w:val="left" w:pos="-720"/>
          <w:tab w:val="left" w:pos="0"/>
          <w:tab w:val="left" w:pos="1440"/>
        </w:tabs>
      </w:pPr>
      <w:r>
        <w:t>S417FG</w:t>
      </w:r>
      <w:r>
        <w:tab/>
        <w:t>Advice during first postnatal checkup: family planning</w:t>
      </w:r>
    </w:p>
    <w:p w:rsidR="002B3B19" w:rsidRDefault="002B3B19">
      <w:pPr>
        <w:tabs>
          <w:tab w:val="left" w:pos="-1440"/>
          <w:tab w:val="left" w:pos="-720"/>
          <w:tab w:val="left" w:pos="0"/>
          <w:tab w:val="left" w:pos="1440"/>
        </w:tabs>
      </w:pPr>
      <w:r>
        <w:t>S417G</w:t>
      </w:r>
      <w:r>
        <w:tab/>
        <w:t>Respondent received Vitamin A capsules within 6 weeks following the delivery</w:t>
      </w:r>
    </w:p>
    <w:p w:rsidR="002B3B19" w:rsidRDefault="002B3B19">
      <w:pPr>
        <w:tabs>
          <w:tab w:val="left" w:pos="-1440"/>
          <w:tab w:val="left" w:pos="-720"/>
          <w:tab w:val="left" w:pos="0"/>
          <w:tab w:val="left" w:pos="1440"/>
        </w:tabs>
      </w:pPr>
      <w:r>
        <w:t>S424A</w:t>
      </w:r>
      <w:r>
        <w:tab/>
        <w:t>Reason why respondent did not breastfeed the baby</w:t>
      </w:r>
    </w:p>
    <w:p w:rsidR="002B3B19" w:rsidRDefault="002B3B19">
      <w:pPr>
        <w:tabs>
          <w:tab w:val="left" w:pos="-1440"/>
          <w:tab w:val="left" w:pos="-720"/>
          <w:tab w:val="left" w:pos="0"/>
          <w:tab w:val="left" w:pos="1440"/>
        </w:tabs>
        <w:sectPr w:rsidR="002B3B19">
          <w:type w:val="continuous"/>
          <w:pgSz w:w="12240" w:h="15840"/>
          <w:pgMar w:top="720" w:right="1440" w:bottom="720" w:left="1440" w:header="720" w:footer="720" w:gutter="0"/>
          <w:cols w:space="720"/>
          <w:noEndnote/>
        </w:sectPr>
      </w:pPr>
    </w:p>
    <w:p w:rsidR="002B3B19" w:rsidRDefault="002B3B19">
      <w:pPr>
        <w:pStyle w:val="preformatted"/>
        <w:tabs>
          <w:tab w:val="left" w:pos="-1440"/>
          <w:tab w:val="left" w:pos="-720"/>
          <w:tab w:val="left" w:pos="0"/>
          <w:tab w:val="left" w:pos="1440"/>
        </w:tabs>
      </w:pPr>
    </w:p>
    <w:p w:rsidR="002B3B19" w:rsidRDefault="002B3B19">
      <w:pPr>
        <w:pStyle w:val="subhead"/>
        <w:tabs>
          <w:tab w:val="left" w:pos="-1440"/>
          <w:tab w:val="left" w:pos="-720"/>
          <w:tab w:val="left" w:pos="0"/>
          <w:tab w:val="left" w:pos="1440"/>
        </w:tabs>
      </w:pPr>
      <w:r>
        <w:t>REC95</w:t>
      </w:r>
      <w:r>
        <w:tab/>
        <w:t xml:space="preserve">Country specific </w:t>
      </w:r>
      <w:r>
        <w:noBreakHyphen/>
        <w:t xml:space="preserve"> Health</w:t>
      </w:r>
    </w:p>
    <w:p w:rsidR="002B3B19" w:rsidRDefault="002B3B19">
      <w:pPr>
        <w:pStyle w:val="preformatted"/>
        <w:tabs>
          <w:tab w:val="left" w:pos="-1440"/>
          <w:tab w:val="left" w:pos="-720"/>
          <w:tab w:val="left" w:pos="0"/>
          <w:tab w:val="left" w:pos="1440"/>
        </w:tabs>
      </w:pPr>
      <w:r>
        <w:t>IDX95</w:t>
      </w:r>
      <w:r>
        <w:tab/>
        <w:t>Index to birth history</w:t>
      </w:r>
    </w:p>
    <w:p w:rsidR="002B3B19" w:rsidRDefault="002B3B19">
      <w:pPr>
        <w:pStyle w:val="preformatted"/>
        <w:tabs>
          <w:tab w:val="left" w:pos="-1440"/>
          <w:tab w:val="left" w:pos="-720"/>
          <w:tab w:val="left" w:pos="0"/>
          <w:tab w:val="left" w:pos="1440"/>
        </w:tabs>
      </w:pPr>
      <w:r>
        <w:t>SY</w:t>
      </w:r>
      <w:r>
        <w:tab/>
        <w:t>Child received yellow fever (vaccination card)</w:t>
      </w:r>
    </w:p>
    <w:p w:rsidR="002B3B19" w:rsidRDefault="002B3B19">
      <w:pPr>
        <w:pStyle w:val="preformatted"/>
        <w:tabs>
          <w:tab w:val="left" w:pos="-1440"/>
          <w:tab w:val="left" w:pos="-720"/>
          <w:tab w:val="left" w:pos="0"/>
          <w:tab w:val="left" w:pos="1440"/>
        </w:tabs>
      </w:pPr>
      <w:r>
        <w:t>SD444Y</w:t>
      </w:r>
      <w:r>
        <w:tab/>
        <w:t>Day yellow fever vaccination was received (vaccination card)</w:t>
      </w:r>
    </w:p>
    <w:p w:rsidR="002B3B19" w:rsidRDefault="002B3B19">
      <w:pPr>
        <w:pStyle w:val="preformatted"/>
        <w:tabs>
          <w:tab w:val="left" w:pos="-1440"/>
          <w:tab w:val="left" w:pos="-720"/>
          <w:tab w:val="left" w:pos="0"/>
          <w:tab w:val="left" w:pos="1440"/>
        </w:tabs>
      </w:pPr>
      <w:r>
        <w:t>SM444Y</w:t>
      </w:r>
      <w:r>
        <w:tab/>
        <w:t>Month yellow fever vaccination was received (vaccination card)</w:t>
      </w:r>
    </w:p>
    <w:p w:rsidR="002B3B19" w:rsidRDefault="002B3B19">
      <w:pPr>
        <w:pStyle w:val="preformatted"/>
        <w:tabs>
          <w:tab w:val="left" w:pos="-1440"/>
          <w:tab w:val="left" w:pos="-720"/>
          <w:tab w:val="left" w:pos="0"/>
          <w:tab w:val="left" w:pos="1440"/>
        </w:tabs>
      </w:pPr>
      <w:r>
        <w:t>SY444Y</w:t>
      </w:r>
      <w:r>
        <w:tab/>
        <w:t>Year yellow fever vaccination was received (vaccination card)</w:t>
      </w:r>
    </w:p>
    <w:p w:rsidR="002B3B19" w:rsidRDefault="002B3B19">
      <w:pPr>
        <w:pStyle w:val="preformatted"/>
        <w:tabs>
          <w:tab w:val="left" w:pos="-1440"/>
          <w:tab w:val="left" w:pos="-720"/>
          <w:tab w:val="left" w:pos="0"/>
          <w:tab w:val="left" w:pos="1440"/>
        </w:tabs>
      </w:pPr>
      <w:r>
        <w:t>S447H</w:t>
      </w:r>
      <w:r>
        <w:tab/>
        <w:t>Child received yellow fever injection (mother’s recall)</w:t>
      </w:r>
    </w:p>
    <w:p w:rsidR="002B3B19" w:rsidRDefault="002B3B19">
      <w:pPr>
        <w:pStyle w:val="preformatted"/>
        <w:tabs>
          <w:tab w:val="left" w:pos="-1440"/>
          <w:tab w:val="left" w:pos="-720"/>
          <w:tab w:val="left" w:pos="0"/>
          <w:tab w:val="left" w:pos="1440"/>
        </w:tabs>
      </w:pPr>
      <w:r>
        <w:t>S448</w:t>
      </w:r>
      <w:r>
        <w:tab/>
        <w:t>Child received Vitamin A capsules during the last 6 months</w:t>
      </w:r>
    </w:p>
    <w:p w:rsidR="002B3B19" w:rsidRDefault="002B3B19">
      <w:pPr>
        <w:pStyle w:val="preformatted"/>
        <w:tabs>
          <w:tab w:val="left" w:pos="-1440"/>
          <w:tab w:val="left" w:pos="-720"/>
          <w:tab w:val="left" w:pos="0"/>
          <w:tab w:val="left" w:pos="1440"/>
        </w:tabs>
      </w:pPr>
      <w:r>
        <w:t>S448A</w:t>
      </w:r>
      <w:r>
        <w:tab/>
        <w:t>Child receive any health related home visits during the last 6 months</w:t>
      </w:r>
    </w:p>
    <w:p w:rsidR="002B3B19" w:rsidRDefault="002B3B19">
      <w:pPr>
        <w:pStyle w:val="preformatted"/>
        <w:tabs>
          <w:tab w:val="left" w:pos="-1440"/>
          <w:tab w:val="left" w:pos="-720"/>
          <w:tab w:val="left" w:pos="0"/>
          <w:tab w:val="left" w:pos="1440"/>
        </w:tabs>
      </w:pPr>
      <w:r>
        <w:t>S449A</w:t>
      </w:r>
      <w:r>
        <w:tab/>
        <w:t xml:space="preserve">Treatment for fever: injection </w:t>
      </w:r>
    </w:p>
    <w:p w:rsidR="002B3B19" w:rsidRDefault="002B3B19">
      <w:pPr>
        <w:pStyle w:val="preformatted"/>
        <w:tabs>
          <w:tab w:val="left" w:pos="-1440"/>
          <w:tab w:val="left" w:pos="-720"/>
          <w:tab w:val="left" w:pos="0"/>
          <w:tab w:val="left" w:pos="1440"/>
        </w:tabs>
      </w:pPr>
      <w:r>
        <w:t>S449B</w:t>
      </w:r>
      <w:r>
        <w:tab/>
        <w:t xml:space="preserve">Treatment for fever: antibiotic (pill or syrup) </w:t>
      </w:r>
    </w:p>
    <w:p w:rsidR="002B3B19" w:rsidRDefault="002B3B19">
      <w:pPr>
        <w:pStyle w:val="preformatted"/>
        <w:tabs>
          <w:tab w:val="left" w:pos="-1440"/>
          <w:tab w:val="left" w:pos="-720"/>
          <w:tab w:val="left" w:pos="0"/>
          <w:tab w:val="left" w:pos="1440"/>
        </w:tabs>
      </w:pPr>
      <w:r>
        <w:t>S449C</w:t>
      </w:r>
      <w:r>
        <w:tab/>
        <w:t xml:space="preserve">Treatment for fever: antimalarial (pill or syrup) </w:t>
      </w:r>
    </w:p>
    <w:p w:rsidR="002B3B19" w:rsidRDefault="002B3B19">
      <w:pPr>
        <w:pStyle w:val="preformatted"/>
        <w:tabs>
          <w:tab w:val="left" w:pos="-1440"/>
          <w:tab w:val="left" w:pos="-720"/>
          <w:tab w:val="left" w:pos="0"/>
          <w:tab w:val="left" w:pos="1440"/>
        </w:tabs>
      </w:pPr>
      <w:r>
        <w:t>S449D</w:t>
      </w:r>
      <w:r>
        <w:tab/>
        <w:t xml:space="preserve">Treatment for fever: cough syrup </w:t>
      </w:r>
    </w:p>
    <w:p w:rsidR="002B3B19" w:rsidRDefault="002B3B19">
      <w:pPr>
        <w:pStyle w:val="preformatted"/>
        <w:tabs>
          <w:tab w:val="left" w:pos="-1440"/>
          <w:tab w:val="left" w:pos="-720"/>
          <w:tab w:val="left" w:pos="0"/>
          <w:tab w:val="left" w:pos="1440"/>
        </w:tabs>
      </w:pPr>
      <w:r>
        <w:t>S449E</w:t>
      </w:r>
      <w:r>
        <w:tab/>
        <w:t xml:space="preserve">Treatment for fever: other pill or syrup </w:t>
      </w:r>
    </w:p>
    <w:p w:rsidR="002B3B19" w:rsidRDefault="002B3B19">
      <w:pPr>
        <w:pStyle w:val="preformatted"/>
        <w:tabs>
          <w:tab w:val="left" w:pos="-1440"/>
          <w:tab w:val="left" w:pos="-720"/>
          <w:tab w:val="left" w:pos="0"/>
          <w:tab w:val="left" w:pos="1440"/>
        </w:tabs>
      </w:pPr>
      <w:r>
        <w:t>S449F</w:t>
      </w:r>
      <w:r>
        <w:tab/>
        <w:t xml:space="preserve">Treatment for fever: unknown pill or syrup </w:t>
      </w:r>
    </w:p>
    <w:p w:rsidR="002B3B19" w:rsidRDefault="002B3B19">
      <w:pPr>
        <w:pStyle w:val="preformatted"/>
        <w:tabs>
          <w:tab w:val="left" w:pos="-1440"/>
          <w:tab w:val="left" w:pos="-720"/>
          <w:tab w:val="left" w:pos="0"/>
          <w:tab w:val="left" w:pos="1440"/>
        </w:tabs>
      </w:pPr>
      <w:r>
        <w:t>S449G</w:t>
      </w:r>
      <w:r>
        <w:tab/>
        <w:t xml:space="preserve">Treatment for fever: home remedy/herbal medicine </w:t>
      </w:r>
    </w:p>
    <w:p w:rsidR="002B3B19" w:rsidRDefault="002B3B19">
      <w:pPr>
        <w:pStyle w:val="preformatted"/>
        <w:tabs>
          <w:tab w:val="left" w:pos="-1440"/>
          <w:tab w:val="left" w:pos="-720"/>
          <w:tab w:val="left" w:pos="0"/>
          <w:tab w:val="left" w:pos="1440"/>
        </w:tabs>
      </w:pPr>
      <w:r>
        <w:t>S449H</w:t>
      </w:r>
      <w:r>
        <w:tab/>
        <w:t xml:space="preserve">Treatment for fever: sponging </w:t>
      </w:r>
    </w:p>
    <w:p w:rsidR="002B3B19" w:rsidRDefault="002B3B19">
      <w:pPr>
        <w:pStyle w:val="preformatted"/>
        <w:tabs>
          <w:tab w:val="left" w:pos="-1440"/>
          <w:tab w:val="left" w:pos="-720"/>
          <w:tab w:val="left" w:pos="0"/>
          <w:tab w:val="left" w:pos="1440"/>
        </w:tabs>
      </w:pPr>
      <w:r>
        <w:t>S449X</w:t>
      </w:r>
      <w:r>
        <w:tab/>
        <w:t>Treatment for fever: other</w:t>
      </w:r>
    </w:p>
    <w:p w:rsidR="002B3B19" w:rsidRDefault="002B3B19">
      <w:pPr>
        <w:pStyle w:val="preformatted"/>
        <w:tabs>
          <w:tab w:val="left" w:pos="-1440"/>
          <w:tab w:val="left" w:pos="-720"/>
          <w:tab w:val="left" w:pos="0"/>
          <w:tab w:val="left" w:pos="1440"/>
        </w:tabs>
      </w:pPr>
      <w:r>
        <w:t>S449C</w:t>
      </w:r>
      <w:r>
        <w:tab/>
        <w:t>Sought advice or treatment for fever</w:t>
      </w:r>
    </w:p>
    <w:p w:rsidR="002B3B19" w:rsidRDefault="002B3B19">
      <w:pPr>
        <w:pStyle w:val="preformatted"/>
        <w:tabs>
          <w:tab w:val="left" w:pos="-1440"/>
          <w:tab w:val="left" w:pos="-720"/>
          <w:tab w:val="left" w:pos="0"/>
          <w:tab w:val="left" w:pos="1440"/>
        </w:tabs>
      </w:pPr>
      <w:r>
        <w:t>S449DA</w:t>
      </w:r>
      <w:r>
        <w:tab/>
        <w:t>Sought advice or treatment for fever at: government public hospital/clinic</w:t>
      </w:r>
    </w:p>
    <w:p w:rsidR="002B3B19" w:rsidRDefault="002B3B19">
      <w:pPr>
        <w:pStyle w:val="preformatted"/>
        <w:tabs>
          <w:tab w:val="left" w:pos="-1440"/>
          <w:tab w:val="left" w:pos="-720"/>
          <w:tab w:val="left" w:pos="0"/>
          <w:tab w:val="left" w:pos="1440"/>
        </w:tabs>
      </w:pPr>
      <w:r>
        <w:t>S449DB</w:t>
      </w:r>
      <w:r>
        <w:tab/>
        <w:t>Sought advice or treatment for fever at: government health centre</w:t>
      </w:r>
    </w:p>
    <w:p w:rsidR="002B3B19" w:rsidRDefault="002B3B19">
      <w:pPr>
        <w:pStyle w:val="preformatted"/>
        <w:tabs>
          <w:tab w:val="left" w:pos="-1440"/>
          <w:tab w:val="left" w:pos="-720"/>
          <w:tab w:val="left" w:pos="0"/>
          <w:tab w:val="left" w:pos="1440"/>
        </w:tabs>
      </w:pPr>
      <w:r>
        <w:t>S449DC</w:t>
      </w:r>
      <w:r>
        <w:tab/>
        <w:t>Sought advice or treatment for fever at: government health post</w:t>
      </w:r>
    </w:p>
    <w:p w:rsidR="002B3B19" w:rsidRDefault="002B3B19">
      <w:pPr>
        <w:pStyle w:val="preformatted"/>
        <w:tabs>
          <w:tab w:val="left" w:pos="-1440"/>
          <w:tab w:val="left" w:pos="-720"/>
          <w:tab w:val="left" w:pos="0"/>
          <w:tab w:val="left" w:pos="1440"/>
        </w:tabs>
      </w:pPr>
      <w:r>
        <w:t>S449DD</w:t>
      </w:r>
      <w:r>
        <w:tab/>
        <w:t>Sought advice or treatment for fever at: government mobilie clinic</w:t>
      </w:r>
    </w:p>
    <w:p w:rsidR="002B3B19" w:rsidRDefault="002B3B19">
      <w:pPr>
        <w:pStyle w:val="preformatted"/>
        <w:tabs>
          <w:tab w:val="left" w:pos="-1440"/>
          <w:tab w:val="left" w:pos="-720"/>
          <w:tab w:val="left" w:pos="0"/>
          <w:tab w:val="left" w:pos="1440"/>
        </w:tabs>
      </w:pPr>
      <w:r>
        <w:t>S449DE</w:t>
      </w:r>
      <w:r>
        <w:tab/>
        <w:t>Sought advice or treatment for fever at: government community health worker</w:t>
      </w:r>
    </w:p>
    <w:p w:rsidR="002B3B19" w:rsidRDefault="002B3B19">
      <w:pPr>
        <w:pStyle w:val="preformatted"/>
        <w:tabs>
          <w:tab w:val="left" w:pos="-1440"/>
          <w:tab w:val="left" w:pos="-720"/>
          <w:tab w:val="left" w:pos="0"/>
          <w:tab w:val="left" w:pos="1440"/>
        </w:tabs>
      </w:pPr>
      <w:r>
        <w:t>S449DF</w:t>
      </w:r>
      <w:r>
        <w:tab/>
        <w:t>Sought advice or treatment for fever at: other public</w:t>
      </w:r>
    </w:p>
    <w:p w:rsidR="002B3B19" w:rsidRDefault="002B3B19">
      <w:pPr>
        <w:pStyle w:val="preformatted"/>
        <w:tabs>
          <w:tab w:val="left" w:pos="-1440"/>
          <w:tab w:val="left" w:pos="-720"/>
          <w:tab w:val="left" w:pos="0"/>
          <w:tab w:val="left" w:pos="1440"/>
        </w:tabs>
      </w:pPr>
      <w:r>
        <w:t>S449DG</w:t>
      </w:r>
      <w:r>
        <w:tab/>
        <w:t>Sought advice or treatment for fever at: private hospital</w:t>
      </w:r>
    </w:p>
    <w:p w:rsidR="002B3B19" w:rsidRDefault="002B3B19">
      <w:pPr>
        <w:pStyle w:val="preformatted"/>
        <w:tabs>
          <w:tab w:val="left" w:pos="-1440"/>
          <w:tab w:val="left" w:pos="-720"/>
          <w:tab w:val="left" w:pos="0"/>
          <w:tab w:val="left" w:pos="1440"/>
        </w:tabs>
      </w:pPr>
      <w:r>
        <w:t>S449DH</w:t>
      </w:r>
      <w:r>
        <w:tab/>
        <w:t>Sought advice or treatment for fever at: pharmacy/drugstore/chemist</w:t>
      </w:r>
    </w:p>
    <w:p w:rsidR="002B3B19" w:rsidRDefault="002B3B19">
      <w:pPr>
        <w:pStyle w:val="preformatted"/>
        <w:tabs>
          <w:tab w:val="left" w:pos="-1440"/>
          <w:tab w:val="left" w:pos="-720"/>
          <w:tab w:val="left" w:pos="0"/>
          <w:tab w:val="left" w:pos="1440"/>
        </w:tabs>
      </w:pPr>
      <w:r>
        <w:t>S449DI</w:t>
      </w:r>
      <w:r>
        <w:tab/>
        <w:t>Sought advice or treatment for fever at: private clinic</w:t>
      </w:r>
    </w:p>
    <w:p w:rsidR="002B3B19" w:rsidRDefault="002B3B19">
      <w:pPr>
        <w:pStyle w:val="preformatted"/>
        <w:tabs>
          <w:tab w:val="left" w:pos="-1440"/>
          <w:tab w:val="left" w:pos="-720"/>
          <w:tab w:val="left" w:pos="0"/>
          <w:tab w:val="left" w:pos="1440"/>
        </w:tabs>
      </w:pPr>
      <w:r>
        <w:t>S449DJ</w:t>
      </w:r>
      <w:r>
        <w:tab/>
        <w:t>Sought advice or treatment for fever at: private mobile clinic</w:t>
      </w:r>
    </w:p>
    <w:p w:rsidR="002B3B19" w:rsidRDefault="002B3B19">
      <w:pPr>
        <w:pStyle w:val="preformatted"/>
        <w:tabs>
          <w:tab w:val="left" w:pos="-1440"/>
          <w:tab w:val="left" w:pos="-720"/>
          <w:tab w:val="left" w:pos="0"/>
          <w:tab w:val="left" w:pos="1440"/>
        </w:tabs>
      </w:pPr>
      <w:r>
        <w:t>S449DK</w:t>
      </w:r>
      <w:r>
        <w:tab/>
        <w:t>Sought advice or treatment for fever at: private community health worker</w:t>
      </w:r>
    </w:p>
    <w:p w:rsidR="002B3B19" w:rsidRDefault="002B3B19">
      <w:pPr>
        <w:pStyle w:val="preformatted"/>
        <w:tabs>
          <w:tab w:val="left" w:pos="-1440"/>
          <w:tab w:val="left" w:pos="-720"/>
          <w:tab w:val="left" w:pos="0"/>
          <w:tab w:val="left" w:pos="1440"/>
        </w:tabs>
      </w:pPr>
      <w:r>
        <w:t>S449DL</w:t>
      </w:r>
      <w:r>
        <w:tab/>
        <w:t>Sought advice or treatment for fever at: other private</w:t>
      </w:r>
    </w:p>
    <w:p w:rsidR="002B3B19" w:rsidRDefault="002B3B19">
      <w:pPr>
        <w:pStyle w:val="preformatted"/>
        <w:tabs>
          <w:tab w:val="left" w:pos="-1440"/>
          <w:tab w:val="left" w:pos="-720"/>
          <w:tab w:val="left" w:pos="0"/>
          <w:tab w:val="left" w:pos="1440"/>
        </w:tabs>
      </w:pPr>
      <w:r>
        <w:t>S449DM</w:t>
      </w:r>
      <w:r>
        <w:tab/>
        <w:t>Sought advice or treatment for fever at: shop</w:t>
      </w:r>
    </w:p>
    <w:p w:rsidR="002B3B19" w:rsidRDefault="002B3B19">
      <w:pPr>
        <w:pStyle w:val="preformatted"/>
        <w:tabs>
          <w:tab w:val="left" w:pos="-1440"/>
          <w:tab w:val="left" w:pos="-720"/>
          <w:tab w:val="left" w:pos="0"/>
          <w:tab w:val="left" w:pos="1440"/>
        </w:tabs>
      </w:pPr>
      <w:r>
        <w:t>S449DN</w:t>
      </w:r>
      <w:r>
        <w:tab/>
        <w:t>Sought advice or treatment for fever at: traditional practicioner</w:t>
      </w:r>
    </w:p>
    <w:p w:rsidR="002B3B19" w:rsidRDefault="002B3B19">
      <w:pPr>
        <w:pStyle w:val="preformatted"/>
        <w:tabs>
          <w:tab w:val="left" w:pos="-1440"/>
          <w:tab w:val="left" w:pos="-720"/>
          <w:tab w:val="left" w:pos="0"/>
          <w:tab w:val="left" w:pos="1440"/>
        </w:tabs>
      </w:pPr>
      <w:r>
        <w:t>S449DO</w:t>
      </w:r>
      <w:r>
        <w:tab/>
        <w:t>Sought advice or treatment for fever at: drug peddler</w:t>
      </w:r>
    </w:p>
    <w:p w:rsidR="002B3B19" w:rsidRDefault="002B3B19">
      <w:pPr>
        <w:pStyle w:val="preformatted"/>
        <w:tabs>
          <w:tab w:val="left" w:pos="-1440"/>
          <w:tab w:val="left" w:pos="-720"/>
          <w:tab w:val="left" w:pos="0"/>
          <w:tab w:val="left" w:pos="1440"/>
        </w:tabs>
      </w:pPr>
      <w:r>
        <w:t>S449DX</w:t>
      </w:r>
      <w:r>
        <w:tab/>
        <w:t>Sought advice or treatment for fever at: other</w:t>
      </w:r>
    </w:p>
    <w:p w:rsidR="002B3B19" w:rsidRDefault="002B3B19">
      <w:pPr>
        <w:pStyle w:val="preformatted"/>
        <w:tabs>
          <w:tab w:val="left" w:pos="-1440"/>
          <w:tab w:val="left" w:pos="-720"/>
          <w:tab w:val="left" w:pos="0"/>
          <w:tab w:val="left" w:pos="1440"/>
        </w:tabs>
      </w:pPr>
      <w:r>
        <w:t>S451A</w:t>
      </w:r>
      <w:r>
        <w:tab/>
        <w:t>Treatment for cough given</w:t>
      </w:r>
    </w:p>
    <w:p w:rsidR="002B3B19" w:rsidRDefault="002B3B19">
      <w:pPr>
        <w:pStyle w:val="preformatted"/>
        <w:tabs>
          <w:tab w:val="left" w:pos="-1440"/>
          <w:tab w:val="left" w:pos="-720"/>
          <w:tab w:val="left" w:pos="0"/>
          <w:tab w:val="left" w:pos="1440"/>
        </w:tabs>
      </w:pPr>
      <w:r>
        <w:t>S451BA</w:t>
      </w:r>
      <w:r>
        <w:tab/>
        <w:t xml:space="preserve">Treatment for cough: injection </w:t>
      </w:r>
    </w:p>
    <w:p w:rsidR="002B3B19" w:rsidRDefault="002B3B19">
      <w:pPr>
        <w:pStyle w:val="preformatted"/>
        <w:tabs>
          <w:tab w:val="left" w:pos="-1440"/>
          <w:tab w:val="left" w:pos="-720"/>
          <w:tab w:val="left" w:pos="0"/>
          <w:tab w:val="left" w:pos="1440"/>
        </w:tabs>
      </w:pPr>
      <w:r>
        <w:t>S451BB</w:t>
      </w:r>
      <w:r>
        <w:tab/>
        <w:t xml:space="preserve">Treatment for cough: antibiotic (pill or syrup) </w:t>
      </w:r>
    </w:p>
    <w:p w:rsidR="002B3B19" w:rsidRDefault="002B3B19">
      <w:pPr>
        <w:pStyle w:val="preformatted"/>
        <w:tabs>
          <w:tab w:val="left" w:pos="-1440"/>
          <w:tab w:val="left" w:pos="-720"/>
          <w:tab w:val="left" w:pos="0"/>
          <w:tab w:val="left" w:pos="1440"/>
        </w:tabs>
      </w:pPr>
      <w:r>
        <w:t>S451BC</w:t>
      </w:r>
      <w:r>
        <w:tab/>
        <w:t xml:space="preserve">Treatment for cough: antimalarial (pill or syrup) </w:t>
      </w:r>
    </w:p>
    <w:p w:rsidR="002B3B19" w:rsidRDefault="002B3B19">
      <w:pPr>
        <w:pStyle w:val="preformatted"/>
        <w:tabs>
          <w:tab w:val="left" w:pos="-1440"/>
          <w:tab w:val="left" w:pos="-720"/>
          <w:tab w:val="left" w:pos="0"/>
          <w:tab w:val="left" w:pos="1440"/>
        </w:tabs>
      </w:pPr>
      <w:r>
        <w:t>S451BD</w:t>
      </w:r>
      <w:r>
        <w:tab/>
        <w:t xml:space="preserve">Treatment for cough: cough syrup </w:t>
      </w:r>
    </w:p>
    <w:p w:rsidR="002B3B19" w:rsidRDefault="002B3B19">
      <w:pPr>
        <w:pStyle w:val="preformatted"/>
        <w:tabs>
          <w:tab w:val="left" w:pos="-1440"/>
          <w:tab w:val="left" w:pos="-720"/>
          <w:tab w:val="left" w:pos="0"/>
          <w:tab w:val="left" w:pos="1440"/>
        </w:tabs>
      </w:pPr>
      <w:r>
        <w:t>S451BE</w:t>
      </w:r>
      <w:r>
        <w:tab/>
        <w:t xml:space="preserve">Treatment for cough: other pill or syrup </w:t>
      </w:r>
    </w:p>
    <w:p w:rsidR="002B3B19" w:rsidRDefault="002B3B19">
      <w:pPr>
        <w:pStyle w:val="preformatted"/>
        <w:tabs>
          <w:tab w:val="left" w:pos="-1440"/>
          <w:tab w:val="left" w:pos="-720"/>
          <w:tab w:val="left" w:pos="0"/>
          <w:tab w:val="left" w:pos="1440"/>
        </w:tabs>
      </w:pPr>
      <w:r>
        <w:t>S451BF</w:t>
      </w:r>
      <w:r>
        <w:tab/>
        <w:t xml:space="preserve">Treatment for cough: unknown pill or syrup </w:t>
      </w:r>
    </w:p>
    <w:p w:rsidR="002B3B19" w:rsidRDefault="002B3B19">
      <w:pPr>
        <w:pStyle w:val="preformatted"/>
        <w:tabs>
          <w:tab w:val="left" w:pos="-1440"/>
          <w:tab w:val="left" w:pos="-720"/>
          <w:tab w:val="left" w:pos="0"/>
          <w:tab w:val="left" w:pos="1440"/>
        </w:tabs>
      </w:pPr>
      <w:r>
        <w:t>S451BG</w:t>
      </w:r>
      <w:r>
        <w:tab/>
        <w:t xml:space="preserve">Treatment for cough: home remedy/herbal medicine </w:t>
      </w:r>
    </w:p>
    <w:p w:rsidR="002B3B19" w:rsidRDefault="002B3B19">
      <w:pPr>
        <w:pStyle w:val="preformatted"/>
        <w:tabs>
          <w:tab w:val="left" w:pos="-1440"/>
          <w:tab w:val="left" w:pos="-720"/>
          <w:tab w:val="left" w:pos="0"/>
          <w:tab w:val="left" w:pos="1440"/>
        </w:tabs>
      </w:pPr>
      <w:r>
        <w:t>S451BH</w:t>
      </w:r>
      <w:r>
        <w:tab/>
        <w:t xml:space="preserve">Treatment for cough: other </w:t>
      </w:r>
    </w:p>
    <w:p w:rsidR="002B3B19" w:rsidRDefault="002B3B19">
      <w:pPr>
        <w:pStyle w:val="preformatted"/>
        <w:tabs>
          <w:tab w:val="left" w:pos="-1440"/>
          <w:tab w:val="left" w:pos="-720"/>
          <w:tab w:val="left" w:pos="0"/>
          <w:tab w:val="left" w:pos="1440"/>
        </w:tabs>
      </w:pPr>
    </w:p>
    <w:p w:rsidR="002B3B19" w:rsidRDefault="002B3B19">
      <w:pPr>
        <w:pStyle w:val="subhead"/>
        <w:tabs>
          <w:tab w:val="left" w:pos="-1440"/>
          <w:tab w:val="left" w:pos="-720"/>
          <w:tab w:val="left" w:pos="0"/>
          <w:tab w:val="left" w:pos="1440"/>
        </w:tabs>
      </w:pPr>
      <w:r>
        <w:t>REC97</w:t>
      </w:r>
      <w:r>
        <w:tab/>
        <w:t xml:space="preserve">Country specific </w:t>
      </w:r>
      <w:r>
        <w:noBreakHyphen/>
        <w:t xml:space="preserve"> Pregnancy history</w:t>
      </w:r>
    </w:p>
    <w:p w:rsidR="002B3B19" w:rsidRDefault="002B3B19">
      <w:pPr>
        <w:pStyle w:val="preformatted"/>
        <w:tabs>
          <w:tab w:val="left" w:pos="-1440"/>
          <w:tab w:val="left" w:pos="-720"/>
          <w:tab w:val="left" w:pos="0"/>
          <w:tab w:val="left" w:pos="1440"/>
        </w:tabs>
      </w:pPr>
      <w:r>
        <w:t>IDX97</w:t>
      </w:r>
      <w:r>
        <w:tab/>
        <w:t>Index to pregnancy history</w:t>
      </w:r>
    </w:p>
    <w:p w:rsidR="002B3B19" w:rsidRDefault="002B3B19">
      <w:pPr>
        <w:tabs>
          <w:tab w:val="left" w:pos="-1440"/>
          <w:tab w:val="left" w:pos="-720"/>
          <w:tab w:val="left" w:pos="0"/>
          <w:tab w:val="left" w:pos="1440"/>
        </w:tabs>
      </w:pPr>
      <w:r>
        <w:t>P215</w:t>
      </w:r>
      <w:r>
        <w:tab/>
        <w:t>Single or multiple pregnancy</w:t>
      </w:r>
    </w:p>
    <w:p w:rsidR="002B3B19" w:rsidRDefault="002B3B19">
      <w:pPr>
        <w:tabs>
          <w:tab w:val="left" w:pos="-1440"/>
          <w:tab w:val="left" w:pos="-720"/>
          <w:tab w:val="left" w:pos="0"/>
          <w:tab w:val="left" w:pos="1440"/>
        </w:tabs>
      </w:pPr>
      <w:r>
        <w:t>P216</w:t>
      </w:r>
      <w:r>
        <w:tab/>
        <w:t>Baby born alive, born dead or pregancy lost</w:t>
      </w:r>
    </w:p>
    <w:p w:rsidR="002B3B19" w:rsidRDefault="002B3B19">
      <w:pPr>
        <w:tabs>
          <w:tab w:val="left" w:pos="-1440"/>
          <w:tab w:val="left" w:pos="-720"/>
          <w:tab w:val="left" w:pos="0"/>
          <w:tab w:val="left" w:pos="1440"/>
        </w:tabs>
        <w:sectPr w:rsidR="002B3B19">
          <w:type w:val="continuous"/>
          <w:pgSz w:w="12240" w:h="15840"/>
          <w:pgMar w:top="720" w:right="1440" w:bottom="720" w:left="1440" w:header="720" w:footer="720" w:gutter="0"/>
          <w:cols w:space="720"/>
          <w:noEndnote/>
        </w:sectPr>
      </w:pPr>
    </w:p>
    <w:p w:rsidR="002B3B19" w:rsidRDefault="002B3B19">
      <w:pPr>
        <w:tabs>
          <w:tab w:val="left" w:pos="-1440"/>
          <w:tab w:val="left" w:pos="-720"/>
          <w:tab w:val="left" w:pos="0"/>
          <w:tab w:val="left" w:pos="1440"/>
        </w:tabs>
      </w:pPr>
      <w:r>
        <w:lastRenderedPageBreak/>
        <w:t>P217</w:t>
      </w:r>
      <w:r>
        <w:tab/>
        <w:t>Baby cried, moved or breathed when born</w:t>
      </w:r>
    </w:p>
    <w:p w:rsidR="002B3B19" w:rsidRDefault="002B3B19">
      <w:pPr>
        <w:tabs>
          <w:tab w:val="left" w:pos="-1440"/>
          <w:tab w:val="left" w:pos="-720"/>
          <w:tab w:val="left" w:pos="0"/>
          <w:tab w:val="left" w:pos="1440"/>
        </w:tabs>
      </w:pPr>
      <w:r>
        <w:t>P219</w:t>
      </w:r>
      <w:r>
        <w:tab/>
        <w:t>Sex of child</w:t>
      </w:r>
    </w:p>
    <w:p w:rsidR="002B3B19" w:rsidRDefault="002B3B19">
      <w:pPr>
        <w:tabs>
          <w:tab w:val="left" w:pos="-1440"/>
          <w:tab w:val="left" w:pos="-720"/>
          <w:tab w:val="left" w:pos="0"/>
          <w:tab w:val="left" w:pos="1440"/>
        </w:tabs>
      </w:pPr>
      <w:r>
        <w:t>P220M</w:t>
      </w:r>
      <w:r>
        <w:tab/>
        <w:t>Month of birth</w:t>
      </w:r>
    </w:p>
    <w:p w:rsidR="002B3B19" w:rsidRDefault="002B3B19">
      <w:pPr>
        <w:tabs>
          <w:tab w:val="left" w:pos="-1440"/>
          <w:tab w:val="left" w:pos="-720"/>
          <w:tab w:val="left" w:pos="0"/>
          <w:tab w:val="left" w:pos="1440"/>
        </w:tabs>
      </w:pPr>
      <w:r>
        <w:t>P220Y</w:t>
      </w:r>
      <w:r>
        <w:tab/>
        <w:t>Year of birth</w:t>
      </w:r>
    </w:p>
    <w:p w:rsidR="002B3B19" w:rsidRDefault="002B3B19">
      <w:pPr>
        <w:tabs>
          <w:tab w:val="left" w:pos="-1440"/>
          <w:tab w:val="left" w:pos="-720"/>
          <w:tab w:val="left" w:pos="0"/>
          <w:tab w:val="left" w:pos="1440"/>
        </w:tabs>
      </w:pPr>
      <w:r>
        <w:t>P221</w:t>
      </w:r>
      <w:r>
        <w:tab/>
        <w:t>Child still alive</w:t>
      </w:r>
    </w:p>
    <w:p w:rsidR="002B3B19" w:rsidRDefault="002B3B19">
      <w:pPr>
        <w:tabs>
          <w:tab w:val="left" w:pos="-1440"/>
          <w:tab w:val="left" w:pos="-720"/>
          <w:tab w:val="left" w:pos="0"/>
          <w:tab w:val="left" w:pos="1440"/>
        </w:tabs>
      </w:pPr>
      <w:r>
        <w:t>P222</w:t>
      </w:r>
      <w:r>
        <w:tab/>
        <w:t>Age of child at his/her last birthday</w:t>
      </w:r>
    </w:p>
    <w:p w:rsidR="002B3B19" w:rsidRDefault="002B3B19">
      <w:pPr>
        <w:tabs>
          <w:tab w:val="left" w:pos="-1440"/>
          <w:tab w:val="left" w:pos="-720"/>
          <w:tab w:val="left" w:pos="0"/>
          <w:tab w:val="left" w:pos="1440"/>
        </w:tabs>
      </w:pPr>
      <w:r>
        <w:t>P223</w:t>
      </w:r>
      <w:r>
        <w:tab/>
        <w:t>Child living with mother</w:t>
      </w:r>
    </w:p>
    <w:p w:rsidR="002B3B19" w:rsidRDefault="002B3B19">
      <w:pPr>
        <w:tabs>
          <w:tab w:val="left" w:pos="-1440"/>
          <w:tab w:val="left" w:pos="-720"/>
          <w:tab w:val="left" w:pos="0"/>
          <w:tab w:val="left" w:pos="1440"/>
        </w:tabs>
      </w:pPr>
      <w:r>
        <w:t>P224</w:t>
      </w:r>
      <w:r>
        <w:tab/>
        <w:t>Age at death (first digit: 1 = days, 2 = months, 3 = years, 9 = special value)</w:t>
      </w:r>
    </w:p>
    <w:p w:rsidR="002B3B19" w:rsidRDefault="002B3B19">
      <w:pPr>
        <w:tabs>
          <w:tab w:val="left" w:pos="-1440"/>
          <w:tab w:val="left" w:pos="-720"/>
          <w:tab w:val="left" w:pos="0"/>
          <w:tab w:val="left" w:pos="1440"/>
        </w:tabs>
      </w:pPr>
      <w:r>
        <w:t>P225M</w:t>
      </w:r>
      <w:r>
        <w:tab/>
        <w:t>Month pregnancy ended</w:t>
      </w:r>
    </w:p>
    <w:p w:rsidR="002B3B19" w:rsidRDefault="002B3B19">
      <w:pPr>
        <w:tabs>
          <w:tab w:val="left" w:pos="-1440"/>
          <w:tab w:val="left" w:pos="-720"/>
          <w:tab w:val="left" w:pos="0"/>
          <w:tab w:val="left" w:pos="1440"/>
        </w:tabs>
      </w:pPr>
      <w:r>
        <w:t>P225Y</w:t>
      </w:r>
      <w:r>
        <w:tab/>
        <w:t>Year pregnancy ended</w:t>
      </w:r>
    </w:p>
    <w:p w:rsidR="002B3B19" w:rsidRDefault="002B3B19">
      <w:pPr>
        <w:tabs>
          <w:tab w:val="left" w:pos="-1440"/>
          <w:tab w:val="left" w:pos="-720"/>
          <w:tab w:val="left" w:pos="0"/>
          <w:tab w:val="left" w:pos="1440"/>
        </w:tabs>
      </w:pPr>
      <w:r>
        <w:t>P226</w:t>
      </w:r>
      <w:r>
        <w:tab/>
        <w:t>Duration of pregnancy</w:t>
      </w:r>
    </w:p>
    <w:p w:rsidR="002B3B19" w:rsidRDefault="002B3B19">
      <w:pPr>
        <w:tabs>
          <w:tab w:val="left" w:pos="-1440"/>
          <w:tab w:val="left" w:pos="-720"/>
          <w:tab w:val="left" w:pos="0"/>
          <w:tab w:val="left" w:pos="1440"/>
        </w:tabs>
      </w:pPr>
      <w:r>
        <w:t>P227</w:t>
      </w:r>
      <w:r>
        <w:tab/>
        <w:t>Duration between this and previous pregnancy</w:t>
      </w:r>
    </w:p>
    <w:p w:rsidR="002B3B19" w:rsidRDefault="002B3B19">
      <w:pPr>
        <w:tabs>
          <w:tab w:val="left" w:pos="-1440"/>
          <w:tab w:val="left" w:pos="-720"/>
          <w:tab w:val="left" w:pos="0"/>
          <w:tab w:val="left" w:pos="1440"/>
        </w:tabs>
      </w:pPr>
      <w:r>
        <w:t>P228</w:t>
      </w:r>
      <w:r>
        <w:tab/>
        <w:t>Any other pregnancy in between this and previous pregnancy</w:t>
      </w:r>
    </w:p>
    <w:p w:rsidR="002B3B19" w:rsidRDefault="002B3B19">
      <w:pPr>
        <w:tabs>
          <w:tab w:val="left" w:pos="-1440"/>
          <w:tab w:val="left" w:pos="-720"/>
          <w:tab w:val="left" w:pos="0"/>
          <w:tab w:val="left" w:pos="1440"/>
        </w:tabs>
      </w:pPr>
      <w:r>
        <w:t>P220C</w:t>
      </w:r>
      <w:r>
        <w:tab/>
        <w:t>Date of birth of child or termination of pregnancy (in CMC)</w:t>
      </w:r>
    </w:p>
    <w:p w:rsidR="002B3B19" w:rsidRDefault="002B3B19">
      <w:pPr>
        <w:tabs>
          <w:tab w:val="left" w:pos="-1440"/>
          <w:tab w:val="left" w:pos="-720"/>
          <w:tab w:val="left" w:pos="0"/>
          <w:tab w:val="left" w:pos="1440"/>
        </w:tabs>
      </w:pPr>
      <w:r>
        <w:t>P220F</w:t>
      </w:r>
      <w:r>
        <w:tab/>
        <w:t>Date flag for P220C</w:t>
      </w:r>
    </w:p>
    <w:p w:rsidR="002B3B19" w:rsidRDefault="002B3B19">
      <w:pPr>
        <w:tabs>
          <w:tab w:val="left" w:pos="-1440"/>
          <w:tab w:val="left" w:pos="-720"/>
          <w:tab w:val="left" w:pos="0"/>
          <w:tab w:val="left" w:pos="1440"/>
        </w:tabs>
      </w:pPr>
      <w:r>
        <w:t>P224C</w:t>
      </w:r>
      <w:r>
        <w:tab/>
        <w:t>Age at death in months (imputed)</w:t>
      </w:r>
    </w:p>
    <w:p w:rsidR="002B3B19" w:rsidRDefault="002B3B19">
      <w:pPr>
        <w:tabs>
          <w:tab w:val="left" w:pos="-1440"/>
          <w:tab w:val="left" w:pos="-720"/>
          <w:tab w:val="left" w:pos="0"/>
          <w:tab w:val="left" w:pos="1440"/>
        </w:tabs>
      </w:pPr>
      <w:r>
        <w:t>P224F</w:t>
      </w:r>
      <w:r>
        <w:tab/>
        <w:t>Date flag for P224C</w:t>
      </w:r>
    </w:p>
    <w:p w:rsidR="002B3B19" w:rsidRDefault="002B3B19">
      <w:pPr>
        <w:tabs>
          <w:tab w:val="left" w:pos="-1440"/>
          <w:tab w:val="left" w:pos="-720"/>
          <w:tab w:val="left" w:pos="0"/>
          <w:tab w:val="left" w:pos="1440"/>
        </w:tabs>
      </w:pPr>
      <w:r>
        <w:t>BIDX97</w:t>
      </w:r>
      <w:r>
        <w:tab/>
        <w:t>Index to birth history</w:t>
      </w:r>
    </w:p>
    <w:p w:rsidR="002B3B19" w:rsidRDefault="002B3B19">
      <w:pPr>
        <w:tabs>
          <w:tab w:val="left" w:pos="-1440"/>
          <w:tab w:val="left" w:pos="-720"/>
          <w:tab w:val="left" w:pos="0"/>
          <w:tab w:val="left" w:pos="1440"/>
        </w:tabs>
      </w:pPr>
    </w:p>
    <w:p w:rsidR="002B3B19" w:rsidRDefault="002B3B19">
      <w:pPr>
        <w:pStyle w:val="subhead"/>
        <w:tabs>
          <w:tab w:val="left" w:pos="-1440"/>
          <w:tab w:val="left" w:pos="-720"/>
          <w:tab w:val="left" w:pos="0"/>
          <w:tab w:val="left" w:pos="1440"/>
        </w:tabs>
      </w:pPr>
      <w:r>
        <w:t>REC98</w:t>
      </w:r>
      <w:r>
        <w:tab/>
        <w:t xml:space="preserve">Country specific </w:t>
      </w:r>
      <w:r>
        <w:noBreakHyphen/>
        <w:t xml:space="preserve"> Maternity pregnancy history</w:t>
      </w:r>
    </w:p>
    <w:p w:rsidR="002B3B19" w:rsidRDefault="002B3B19">
      <w:pPr>
        <w:pStyle w:val="preformatted"/>
        <w:tabs>
          <w:tab w:val="left" w:pos="-1440"/>
          <w:tab w:val="left" w:pos="-720"/>
          <w:tab w:val="left" w:pos="0"/>
          <w:tab w:val="left" w:pos="1440"/>
        </w:tabs>
      </w:pPr>
      <w:r>
        <w:t>IDX98</w:t>
      </w:r>
      <w:r>
        <w:tab/>
        <w:t>Index to pregnancy and breastfeeding section (all pregnancies in last 5 years)</w:t>
      </w:r>
    </w:p>
    <w:p w:rsidR="002B3B19" w:rsidRDefault="002B3B19">
      <w:pPr>
        <w:pStyle w:val="preformatted"/>
        <w:tabs>
          <w:tab w:val="left" w:pos="-1440"/>
          <w:tab w:val="left" w:pos="-720"/>
          <w:tab w:val="left" w:pos="0"/>
          <w:tab w:val="left" w:pos="1440"/>
        </w:tabs>
      </w:pPr>
      <w:r>
        <w:t>P403</w:t>
      </w:r>
      <w:r>
        <w:tab/>
        <w:t>Line number of child in pregnancy history (REC97)</w:t>
      </w:r>
    </w:p>
    <w:p w:rsidR="002B3B19" w:rsidRDefault="002B3B19">
      <w:pPr>
        <w:pStyle w:val="preformatted"/>
        <w:tabs>
          <w:tab w:val="left" w:pos="-1440"/>
          <w:tab w:val="left" w:pos="-720"/>
          <w:tab w:val="left" w:pos="0"/>
          <w:tab w:val="left" w:pos="1440"/>
        </w:tabs>
      </w:pPr>
      <w:r>
        <w:t>P405</w:t>
      </w:r>
      <w:r>
        <w:tab/>
        <w:t>Pregnancy wanted when respondent became pregnant</w:t>
      </w:r>
    </w:p>
    <w:p w:rsidR="002B3B19" w:rsidRDefault="002B3B19">
      <w:pPr>
        <w:pStyle w:val="preformatted"/>
        <w:tabs>
          <w:tab w:val="left" w:pos="-1440"/>
          <w:tab w:val="left" w:pos="-720"/>
          <w:tab w:val="left" w:pos="0"/>
          <w:tab w:val="left" w:pos="1440"/>
        </w:tabs>
      </w:pPr>
      <w:r>
        <w:t>P406</w:t>
      </w:r>
      <w:r>
        <w:tab/>
        <w:t xml:space="preserve">Extra time the respondent would have waited for this pregnancy    </w:t>
      </w:r>
    </w:p>
    <w:p w:rsidR="002B3B19" w:rsidRDefault="002B3B19">
      <w:pPr>
        <w:tabs>
          <w:tab w:val="left" w:pos="-1440"/>
          <w:tab w:val="left" w:pos="-720"/>
          <w:tab w:val="left" w:pos="0"/>
          <w:tab w:val="left" w:pos="1440"/>
        </w:tabs>
      </w:pPr>
      <w:r>
        <w:t>P407AA</w:t>
      </w:r>
      <w:r>
        <w:tab/>
        <w:t>Person who checked during pregnancy: doctor</w:t>
      </w:r>
    </w:p>
    <w:p w:rsidR="002B3B19" w:rsidRDefault="002B3B19">
      <w:pPr>
        <w:tabs>
          <w:tab w:val="left" w:pos="-1440"/>
          <w:tab w:val="left" w:pos="-720"/>
          <w:tab w:val="left" w:pos="0"/>
          <w:tab w:val="left" w:pos="1440"/>
        </w:tabs>
      </w:pPr>
      <w:r>
        <w:t xml:space="preserve">P407B </w:t>
      </w:r>
      <w:r>
        <w:tab/>
        <w:t>Person who checked during pregnancy: nurse</w:t>
      </w:r>
    </w:p>
    <w:p w:rsidR="002B3B19" w:rsidRDefault="002B3B19">
      <w:pPr>
        <w:tabs>
          <w:tab w:val="left" w:pos="-1440"/>
          <w:tab w:val="left" w:pos="-720"/>
          <w:tab w:val="left" w:pos="0"/>
          <w:tab w:val="left" w:pos="1440"/>
        </w:tabs>
      </w:pPr>
      <w:r>
        <w:t>P407C</w:t>
      </w:r>
      <w:r>
        <w:tab/>
        <w:t>Person who checked during pregnancy: midwife</w:t>
      </w:r>
    </w:p>
    <w:p w:rsidR="002B3B19" w:rsidRDefault="002B3B19">
      <w:pPr>
        <w:tabs>
          <w:tab w:val="left" w:pos="-1440"/>
          <w:tab w:val="left" w:pos="-720"/>
          <w:tab w:val="left" w:pos="0"/>
          <w:tab w:val="left" w:pos="1440"/>
        </w:tabs>
      </w:pPr>
      <w:r>
        <w:t>P407D</w:t>
      </w:r>
      <w:r>
        <w:tab/>
        <w:t>Person who checked during pregnancy: trained traditional birth attendant</w:t>
      </w:r>
    </w:p>
    <w:p w:rsidR="002B3B19" w:rsidRDefault="002B3B19">
      <w:pPr>
        <w:tabs>
          <w:tab w:val="left" w:pos="-1440"/>
          <w:tab w:val="left" w:pos="-720"/>
          <w:tab w:val="left" w:pos="0"/>
          <w:tab w:val="left" w:pos="1440"/>
        </w:tabs>
      </w:pPr>
      <w:r>
        <w:t>P407E</w:t>
      </w:r>
      <w:r>
        <w:tab/>
        <w:t>Person who checked during pregnancy: untrained traditional birth attendant</w:t>
      </w:r>
    </w:p>
    <w:p w:rsidR="002B3B19" w:rsidRDefault="002B3B19">
      <w:pPr>
        <w:tabs>
          <w:tab w:val="left" w:pos="-1440"/>
          <w:tab w:val="left" w:pos="-720"/>
          <w:tab w:val="left" w:pos="0"/>
          <w:tab w:val="left" w:pos="1440"/>
        </w:tabs>
      </w:pPr>
      <w:r>
        <w:t>P407X</w:t>
      </w:r>
      <w:r>
        <w:tab/>
        <w:t xml:space="preserve">Person who checked during pregnancy: other  </w:t>
      </w:r>
    </w:p>
    <w:p w:rsidR="002B3B19" w:rsidRDefault="002B3B19">
      <w:pPr>
        <w:tabs>
          <w:tab w:val="left" w:pos="-1440"/>
          <w:tab w:val="left" w:pos="-720"/>
          <w:tab w:val="left" w:pos="0"/>
          <w:tab w:val="left" w:pos="1440"/>
        </w:tabs>
      </w:pPr>
      <w:r>
        <w:t>P407Y</w:t>
      </w:r>
      <w:r>
        <w:tab/>
        <w:t xml:space="preserve">Person who checked during pregnancy: no one </w:t>
      </w:r>
    </w:p>
    <w:p w:rsidR="002B3B19" w:rsidRDefault="002B3B19">
      <w:pPr>
        <w:tabs>
          <w:tab w:val="left" w:pos="-1440"/>
          <w:tab w:val="left" w:pos="-720"/>
          <w:tab w:val="left" w:pos="0"/>
          <w:tab w:val="left" w:pos="1440"/>
        </w:tabs>
      </w:pPr>
      <w:r>
        <w:t>P407A</w:t>
      </w:r>
      <w:r>
        <w:tab/>
        <w:t>Antenatal ID card for pregnancy</w:t>
      </w:r>
    </w:p>
    <w:p w:rsidR="002B3B19" w:rsidRDefault="002B3B19">
      <w:pPr>
        <w:tabs>
          <w:tab w:val="left" w:pos="-1440"/>
          <w:tab w:val="left" w:pos="-720"/>
          <w:tab w:val="left" w:pos="0"/>
          <w:tab w:val="left" w:pos="1440"/>
        </w:tabs>
      </w:pPr>
      <w:r>
        <w:t>P408</w:t>
      </w:r>
      <w:r>
        <w:tab/>
        <w:t>Months pregnant when received first antenatal care</w:t>
      </w:r>
    </w:p>
    <w:p w:rsidR="002B3B19" w:rsidRDefault="002B3B19">
      <w:pPr>
        <w:tabs>
          <w:tab w:val="left" w:pos="-1440"/>
          <w:tab w:val="left" w:pos="-720"/>
          <w:tab w:val="left" w:pos="0"/>
          <w:tab w:val="left" w:pos="1440"/>
        </w:tabs>
      </w:pPr>
      <w:r>
        <w:t>P408A</w:t>
      </w:r>
      <w:r>
        <w:tab/>
        <w:t>Months pregnant when received last antenatal care</w:t>
      </w:r>
    </w:p>
    <w:p w:rsidR="002B3B19" w:rsidRDefault="002B3B19">
      <w:pPr>
        <w:pStyle w:val="preformatted"/>
        <w:tabs>
          <w:tab w:val="left" w:pos="-1440"/>
          <w:tab w:val="left" w:pos="-720"/>
          <w:tab w:val="left" w:pos="0"/>
          <w:tab w:val="left" w:pos="1440"/>
        </w:tabs>
      </w:pPr>
      <w:r>
        <w:t>P408BA</w:t>
      </w:r>
      <w:r>
        <w:tab/>
        <w:t>During any antenatal visit: weight measured</w:t>
      </w:r>
    </w:p>
    <w:p w:rsidR="002B3B19" w:rsidRDefault="002B3B19">
      <w:pPr>
        <w:pStyle w:val="preformatted"/>
        <w:tabs>
          <w:tab w:val="left" w:pos="-1440"/>
          <w:tab w:val="left" w:pos="-720"/>
          <w:tab w:val="left" w:pos="0"/>
          <w:tab w:val="left" w:pos="1440"/>
        </w:tabs>
      </w:pPr>
      <w:r>
        <w:t>P408BB</w:t>
      </w:r>
      <w:r>
        <w:tab/>
        <w:t>During any antenatal visit: height measured</w:t>
      </w:r>
    </w:p>
    <w:p w:rsidR="002B3B19" w:rsidRDefault="002B3B19">
      <w:pPr>
        <w:pStyle w:val="preformatted"/>
        <w:tabs>
          <w:tab w:val="left" w:pos="-1440"/>
          <w:tab w:val="left" w:pos="-720"/>
          <w:tab w:val="left" w:pos="0"/>
          <w:tab w:val="left" w:pos="1440"/>
        </w:tabs>
      </w:pPr>
      <w:r>
        <w:t>P408BC</w:t>
      </w:r>
      <w:r>
        <w:tab/>
        <w:t>During any antenatal visit: blood pressure measured</w:t>
      </w:r>
    </w:p>
    <w:p w:rsidR="002B3B19" w:rsidRDefault="002B3B19">
      <w:pPr>
        <w:pStyle w:val="preformatted"/>
        <w:tabs>
          <w:tab w:val="left" w:pos="-1440"/>
          <w:tab w:val="left" w:pos="-720"/>
          <w:tab w:val="left" w:pos="0"/>
          <w:tab w:val="left" w:pos="1440"/>
        </w:tabs>
      </w:pPr>
      <w:r>
        <w:t>P408BD</w:t>
      </w:r>
      <w:r>
        <w:tab/>
        <w:t>During any antenatal visit: urine tested</w:t>
      </w:r>
    </w:p>
    <w:p w:rsidR="002B3B19" w:rsidRDefault="002B3B19">
      <w:pPr>
        <w:pStyle w:val="preformatted"/>
        <w:tabs>
          <w:tab w:val="left" w:pos="-1440"/>
          <w:tab w:val="left" w:pos="-720"/>
          <w:tab w:val="left" w:pos="0"/>
          <w:tab w:val="left" w:pos="1440"/>
        </w:tabs>
      </w:pPr>
      <w:r>
        <w:t>P408BE</w:t>
      </w:r>
      <w:r>
        <w:tab/>
        <w:t>During any antenatal visit: blood tested</w:t>
      </w:r>
    </w:p>
    <w:p w:rsidR="002B3B19" w:rsidRDefault="002B3B19">
      <w:pPr>
        <w:tabs>
          <w:tab w:val="left" w:pos="-1440"/>
          <w:tab w:val="left" w:pos="-720"/>
          <w:tab w:val="left" w:pos="0"/>
          <w:tab w:val="left" w:pos="1440"/>
        </w:tabs>
      </w:pPr>
      <w:r>
        <w:t>P409</w:t>
      </w:r>
      <w:r>
        <w:tab/>
        <w:t>Times received antenatal care during pregnancy</w:t>
      </w:r>
    </w:p>
    <w:p w:rsidR="002B3B19" w:rsidRDefault="002B3B19">
      <w:pPr>
        <w:tabs>
          <w:tab w:val="left" w:pos="-1440"/>
          <w:tab w:val="left" w:pos="-720"/>
          <w:tab w:val="left" w:pos="0"/>
          <w:tab w:val="left" w:pos="1440"/>
        </w:tabs>
      </w:pPr>
      <w:r>
        <w:t>P410</w:t>
      </w:r>
      <w:r>
        <w:tab/>
        <w:t>Respondent got tetanus injections during pregnancy</w:t>
      </w:r>
    </w:p>
    <w:p w:rsidR="002B3B19" w:rsidRDefault="002B3B19">
      <w:pPr>
        <w:tabs>
          <w:tab w:val="left" w:pos="-1440"/>
          <w:tab w:val="left" w:pos="-720"/>
          <w:tab w:val="left" w:pos="0"/>
          <w:tab w:val="left" w:pos="1440"/>
        </w:tabs>
      </w:pPr>
      <w:r>
        <w:t>P411</w:t>
      </w:r>
      <w:r>
        <w:tab/>
        <w:t>Times respondent got tetanus injection during pregnancy</w:t>
      </w:r>
    </w:p>
    <w:p w:rsidR="002B3B19" w:rsidRDefault="002B3B19">
      <w:pPr>
        <w:tabs>
          <w:tab w:val="left" w:pos="-1440"/>
          <w:tab w:val="left" w:pos="-720"/>
          <w:tab w:val="left" w:pos="0"/>
          <w:tab w:val="left" w:pos="1440"/>
        </w:tabs>
      </w:pPr>
      <w:r>
        <w:t>P412A</w:t>
      </w:r>
      <w:r>
        <w:tab/>
        <w:t>Respondent received iron tablets during pregancy</w:t>
      </w:r>
    </w:p>
    <w:p w:rsidR="002B3B19" w:rsidRDefault="002B3B19">
      <w:pPr>
        <w:tabs>
          <w:tab w:val="left" w:pos="-1440"/>
          <w:tab w:val="left" w:pos="-720"/>
          <w:tab w:val="left" w:pos="0"/>
          <w:tab w:val="left" w:pos="1440"/>
        </w:tabs>
      </w:pPr>
      <w:r>
        <w:t>P412B</w:t>
      </w:r>
      <w:r>
        <w:tab/>
        <w:t>Respondent received folic/folate acid tablets during pregnancy</w:t>
      </w:r>
    </w:p>
    <w:p w:rsidR="002B3B19" w:rsidRDefault="002B3B19">
      <w:pPr>
        <w:tabs>
          <w:tab w:val="left" w:pos="-1440"/>
          <w:tab w:val="left" w:pos="-720"/>
          <w:tab w:val="left" w:pos="0"/>
          <w:tab w:val="left" w:pos="1440"/>
        </w:tabs>
      </w:pPr>
      <w:r>
        <w:t>BIDX98</w:t>
      </w:r>
      <w:r>
        <w:tab/>
        <w:t>Index to birth history</w:t>
      </w:r>
    </w:p>
    <w:p w:rsidR="002B3B19" w:rsidRDefault="002B3B19">
      <w:pPr>
        <w:pStyle w:val="preformatted"/>
        <w:tabs>
          <w:tab w:val="left" w:pos="-1440"/>
          <w:tab w:val="left" w:pos="-720"/>
          <w:tab w:val="left" w:pos="0"/>
          <w:tab w:val="left" w:pos="1440"/>
        </w:tabs>
      </w:pPr>
    </w:p>
    <w:p w:rsidR="002B3B19" w:rsidRDefault="002B3B19">
      <w:pPr>
        <w:pStyle w:val="preformatted"/>
        <w:tabs>
          <w:tab w:val="left" w:pos="-1440"/>
          <w:tab w:val="left" w:pos="-720"/>
          <w:tab w:val="left" w:pos="0"/>
          <w:tab w:val="left" w:pos="1440"/>
        </w:tabs>
      </w:pPr>
    </w:p>
    <w:p w:rsidR="002B3B19" w:rsidRDefault="002B3B19">
      <w:pPr>
        <w:tabs>
          <w:tab w:val="left" w:pos="-1440"/>
          <w:tab w:val="left" w:pos="-720"/>
          <w:tab w:val="left" w:pos="0"/>
          <w:tab w:val="left" w:pos="1440"/>
        </w:tabs>
      </w:pPr>
    </w:p>
    <w:p w:rsidR="002B3B19" w:rsidRDefault="0037682C">
      <w:pPr>
        <w:tabs>
          <w:tab w:val="left" w:pos="-1440"/>
        </w:tabs>
        <w:spacing w:line="19" w:lineRule="exact"/>
      </w:pPr>
      <w:r>
        <w:rPr>
          <w:noProof/>
        </w:rPr>
        <mc:AlternateContent>
          <mc:Choice Requires="wps">
            <w:drawing>
              <wp:anchor distT="0" distB="0" distL="114300" distR="114300" simplePos="0" relativeHeight="251656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2E6B06" id="Rectangle 4"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dBkIjsAgAAOwYAAA4AAAAA&#10;AAAAAAAAAAAALgIAAGRycy9lMm9Eb2MueG1sUEsBAi0AFAAGAAgAAAAhAN6QXaPZAAAABwEAAA8A&#10;AAAAAAAAAAAAAAAARgUAAGRycy9kb3ducmV2LnhtbFBLBQYAAAAABAAEAPMAAABMBgAAAAA=&#10;" o:allowincell="f" fillcolor="black" stroked="f" strokeweight="0">
                <w10:wrap anchorx="page"/>
                <w10:anchorlock/>
              </v:rect>
            </w:pict>
          </mc:Fallback>
        </mc:AlternateContent>
      </w:r>
    </w:p>
    <w:p w:rsidR="002B3B19" w:rsidRDefault="002B3B19">
      <w:pPr>
        <w:tabs>
          <w:tab w:val="left" w:pos="-1440"/>
        </w:tabs>
        <w:spacing w:line="19" w:lineRule="exact"/>
        <w:sectPr w:rsidR="002B3B19">
          <w:type w:val="continuous"/>
          <w:pgSz w:w="12240" w:h="15840"/>
          <w:pgMar w:top="720" w:right="1440" w:bottom="720" w:left="1440" w:header="720" w:footer="720" w:gutter="0"/>
          <w:cols w:space="720"/>
          <w:noEndnote/>
        </w:sectPr>
      </w:pPr>
    </w:p>
    <w:p w:rsidR="002B3B19" w:rsidRDefault="002B3B19">
      <w:pPr>
        <w:pStyle w:val="minorhead"/>
        <w:tabs>
          <w:tab w:val="left" w:pos="-1440"/>
        </w:tabs>
      </w:pPr>
      <w:r>
        <w:lastRenderedPageBreak/>
        <w:t>Notes on Recode File</w:t>
      </w:r>
    </w:p>
    <w:p w:rsidR="002B3B19" w:rsidRDefault="002B3B19">
      <w:pPr>
        <w:tabs>
          <w:tab w:val="left" w:pos="-1440"/>
        </w:tabs>
      </w:pPr>
    </w:p>
    <w:p w:rsidR="002B3B19" w:rsidRDefault="002B3B19">
      <w:pPr>
        <w:tabs>
          <w:tab w:val="left" w:pos="-1440"/>
        </w:tabs>
      </w:pPr>
      <w:r>
        <w:t>HOUSEHOLD DATA FILE</w:t>
      </w:r>
    </w:p>
    <w:p w:rsidR="002B3B19" w:rsidRDefault="002B3B19">
      <w:pPr>
        <w:pStyle w:val="Level1"/>
        <w:numPr>
          <w:ilvl w:val="0"/>
          <w:numId w:val="1"/>
        </w:numPr>
        <w:tabs>
          <w:tab w:val="left" w:pos="-1440"/>
          <w:tab w:val="num" w:pos="720"/>
        </w:tabs>
      </w:pPr>
      <w:r>
        <w:t>There are 7 households with no de-jure adult household members (HV012 = 0).</w:t>
      </w:r>
    </w:p>
    <w:p w:rsidR="002B3B19" w:rsidRDefault="002B3B19">
      <w:pPr>
        <w:pStyle w:val="Level1"/>
        <w:numPr>
          <w:ilvl w:val="0"/>
          <w:numId w:val="1"/>
        </w:numPr>
        <w:tabs>
          <w:tab w:val="left" w:pos="-1440"/>
          <w:tab w:val="num" w:pos="720"/>
        </w:tabs>
      </w:pPr>
      <w:r>
        <w:t>Place of residence (HV026) is derived from the questionnaire response to locality of the place of enumeration. This variable was assigned by the teams in the field and no check on consistency (especially the distinction between small city and town) was performed.</w:t>
      </w:r>
    </w:p>
    <w:p w:rsidR="002B3B19" w:rsidRDefault="002B3B19">
      <w:pPr>
        <w:pStyle w:val="Level1"/>
        <w:numPr>
          <w:ilvl w:val="0"/>
          <w:numId w:val="1"/>
        </w:numPr>
        <w:tabs>
          <w:tab w:val="left" w:pos="-1440"/>
          <w:tab w:val="num" w:pos="720"/>
        </w:tabs>
      </w:pPr>
      <w:r>
        <w:t>For variables pertaining to level of education (HV107, HV107, HV109), ‘Middle/JSS’ and ‘Secondary/SSS’ were collapsed to ‘Secondary’. Note that this is not the case in the tabulations in the country report. The original variables have been retained as country specific variables.</w:t>
      </w:r>
    </w:p>
    <w:p w:rsidR="002B3B19" w:rsidRDefault="002B3B19">
      <w:pPr>
        <w:pStyle w:val="Level1"/>
        <w:numPr>
          <w:ilvl w:val="0"/>
          <w:numId w:val="1"/>
        </w:numPr>
        <w:tabs>
          <w:tab w:val="left" w:pos="-1440"/>
          <w:tab w:val="num" w:pos="720"/>
        </w:tabs>
      </w:pPr>
      <w:r>
        <w:t>There are 15 cases where the source of drinking water (HV201) and water used for other than drinking purposes is the same, but HV203 does not equal 1 (= same source).</w:t>
      </w:r>
    </w:p>
    <w:p w:rsidR="002B3B19" w:rsidRDefault="002B3B19">
      <w:pPr>
        <w:tabs>
          <w:tab w:val="left" w:pos="-1440"/>
        </w:tabs>
      </w:pPr>
      <w:r>
        <w:t>INDIVIDUAL DATA FILE</w:t>
      </w:r>
    </w:p>
    <w:p w:rsidR="002B3B19" w:rsidRDefault="002B3B19">
      <w:pPr>
        <w:pStyle w:val="Level1"/>
        <w:numPr>
          <w:ilvl w:val="0"/>
          <w:numId w:val="1"/>
        </w:numPr>
        <w:tabs>
          <w:tab w:val="left" w:pos="-1440"/>
          <w:tab w:val="num" w:pos="720"/>
        </w:tabs>
      </w:pPr>
      <w:r>
        <w:t>Note that in V105 ‘Type of place of previous residence’, Q104 ‘Type of place of childhood residence’ is used.</w:t>
      </w:r>
    </w:p>
    <w:p w:rsidR="002B3B19" w:rsidRDefault="002B3B19">
      <w:pPr>
        <w:pStyle w:val="Level1"/>
        <w:numPr>
          <w:ilvl w:val="0"/>
          <w:numId w:val="1"/>
        </w:numPr>
        <w:tabs>
          <w:tab w:val="left" w:pos="-1440"/>
          <w:tab w:val="num" w:pos="720"/>
        </w:tabs>
      </w:pPr>
      <w:r>
        <w:t xml:space="preserve">There are 12 cases where the source of drinking water (V113) is the same as the source for non-drinking water (V114), but are not the same according to V142. These variables are derived from the household questionnaire and are thus parallel to HV201, HV202 and HV203. </w:t>
      </w:r>
      <w:r>
        <w:rPr>
          <w:b/>
          <w:bCs/>
        </w:rPr>
        <w:t xml:space="preserve">Note: </w:t>
      </w:r>
      <w:r>
        <w:t xml:space="preserve">For the 52 non-usual residents the responses as recorded in the household questionnaire are used. Thus, V113, V114 and V142 do </w:t>
      </w:r>
      <w:r>
        <w:rPr>
          <w:b/>
          <w:bCs/>
        </w:rPr>
        <w:t>not</w:t>
      </w:r>
      <w:r>
        <w:t xml:space="preserve"> refer to the respondent’s usual place of residence.</w:t>
      </w:r>
    </w:p>
    <w:p w:rsidR="002B3B19" w:rsidRDefault="002B3B19">
      <w:pPr>
        <w:pStyle w:val="Level1"/>
        <w:numPr>
          <w:ilvl w:val="0"/>
          <w:numId w:val="1"/>
        </w:numPr>
        <w:tabs>
          <w:tab w:val="left" w:pos="-1440"/>
          <w:tab w:val="num" w:pos="720"/>
        </w:tabs>
      </w:pPr>
      <w:r>
        <w:t xml:space="preserve">Likewise, for the 52 respondents who were not usual residents of the household in which they were enumerated, the responses to V116, V115, V116, V119, V120, V121, V122, V123, V125 and V127 refer to the household in which they were enumerated and </w:t>
      </w:r>
      <w:r>
        <w:rPr>
          <w:b/>
          <w:bCs/>
        </w:rPr>
        <w:t>not</w:t>
      </w:r>
      <w:r>
        <w:t xml:space="preserve"> the respondent’s usual plance of residence. </w:t>
      </w:r>
    </w:p>
    <w:p w:rsidR="002B3B19" w:rsidRDefault="002B3B19">
      <w:pPr>
        <w:pStyle w:val="Level1"/>
        <w:numPr>
          <w:ilvl w:val="0"/>
          <w:numId w:val="1"/>
        </w:numPr>
        <w:tabs>
          <w:tab w:val="left" w:pos="-1440"/>
          <w:tab w:val="num" w:pos="720"/>
        </w:tabs>
      </w:pPr>
      <w:r>
        <w:t>For variables pertaining to level of education (HV107, HV107, HV109), ‘Middle/JSS’ and ‘Secondary/SSS’ were collapsed to ‘Secondary’. Note that this is not the case in the tabulations in the country report. The original variables have been retained as country specific variables.</w:t>
      </w:r>
    </w:p>
    <w:p w:rsidR="002B3B19" w:rsidRDefault="002B3B19">
      <w:pPr>
        <w:pStyle w:val="Level1"/>
        <w:numPr>
          <w:ilvl w:val="0"/>
          <w:numId w:val="1"/>
        </w:numPr>
        <w:tabs>
          <w:tab w:val="left" w:pos="-1440"/>
          <w:tab w:val="num" w:pos="720"/>
        </w:tabs>
      </w:pPr>
      <w:r>
        <w:t>There are 19 cases where the age of the respondent is less than 4 years higher than her education in single years, as computed in V133.</w:t>
      </w:r>
    </w:p>
    <w:p w:rsidR="002B3B19" w:rsidRDefault="002B3B19">
      <w:pPr>
        <w:pStyle w:val="Level1"/>
        <w:numPr>
          <w:ilvl w:val="0"/>
          <w:numId w:val="1"/>
        </w:numPr>
        <w:tabs>
          <w:tab w:val="left" w:pos="-1440"/>
          <w:tab w:val="num" w:pos="720"/>
        </w:tabs>
      </w:pPr>
      <w:r>
        <w:t>Information is not available for ‘de-jure region of residence’ (V139), ‘de-jure type of place of residence’ (V140), and ‘de-jure place of residence’ (V141) for visitors to the household and is set to ‘missing’ for these respondents</w:t>
      </w:r>
    </w:p>
    <w:p w:rsidR="002B3B19" w:rsidRDefault="002B3B19">
      <w:pPr>
        <w:pStyle w:val="Level1"/>
        <w:numPr>
          <w:ilvl w:val="0"/>
          <w:numId w:val="1"/>
        </w:numPr>
        <w:tabs>
          <w:tab w:val="left" w:pos="-1440"/>
          <w:tab w:val="num" w:pos="720"/>
        </w:tabs>
      </w:pPr>
      <w:r>
        <w:t xml:space="preserve">There is one respondent who gave birth at age 9. </w:t>
      </w:r>
    </w:p>
    <w:p w:rsidR="002B3B19" w:rsidRDefault="002B3B19">
      <w:pPr>
        <w:pStyle w:val="Level1"/>
        <w:numPr>
          <w:ilvl w:val="0"/>
          <w:numId w:val="1"/>
        </w:numPr>
        <w:tabs>
          <w:tab w:val="left" w:pos="-1440"/>
          <w:tab w:val="num" w:pos="720"/>
        </w:tabs>
      </w:pPr>
      <w:r>
        <w:t xml:space="preserve">There are 4 children were the reported age at death (B6) exceeded the interval between birth and date of interview. The imputed age at death (B7) was set to the length of this interval.  </w:t>
      </w:r>
    </w:p>
    <w:p w:rsidR="002B3B19" w:rsidRDefault="002B3B19">
      <w:pPr>
        <w:pStyle w:val="Level1"/>
        <w:numPr>
          <w:ilvl w:val="0"/>
          <w:numId w:val="1"/>
        </w:numPr>
        <w:tabs>
          <w:tab w:val="left" w:pos="-1440"/>
          <w:tab w:val="num" w:pos="720"/>
        </w:tabs>
      </w:pPr>
      <w:r>
        <w:t>There are 48 cases where the age at death of child was reported as one year.</w:t>
      </w:r>
    </w:p>
    <w:p w:rsidR="002B3B19" w:rsidRDefault="002B3B19">
      <w:pPr>
        <w:pStyle w:val="Level1"/>
        <w:numPr>
          <w:ilvl w:val="0"/>
          <w:numId w:val="1"/>
        </w:numPr>
        <w:tabs>
          <w:tab w:val="left" w:pos="-1440"/>
          <w:tab w:val="num" w:pos="720"/>
        </w:tabs>
      </w:pPr>
      <w:r>
        <w:t>In this recode M2B refers to ‘Nurse’ only. ‘Midwife’ is listed under M2C.</w:t>
      </w:r>
    </w:p>
    <w:p w:rsidR="002B3B19" w:rsidRDefault="002B3B19">
      <w:pPr>
        <w:pStyle w:val="Level1"/>
        <w:numPr>
          <w:ilvl w:val="0"/>
          <w:numId w:val="1"/>
        </w:numPr>
        <w:tabs>
          <w:tab w:val="left" w:pos="-1440"/>
          <w:tab w:val="num" w:pos="720"/>
        </w:tabs>
      </w:pPr>
      <w:r>
        <w:t>There are 27 cases where the respondent reported that her last menstrual period was before the last birth (V215 = 995), but according to the birth history the woman has never given birth. In most cases the woman had had a terminated pregnancy (as recorded in the pregnancy history used in the questionnaire), but these pregnancies are not not recorded in the birth history. This is thus not necessarily inconsistent. There are also 2 women who reported never to have menstruated, but who reported to have children.</w:t>
      </w:r>
    </w:p>
    <w:p w:rsidR="002B3B19" w:rsidRDefault="002B3B19">
      <w:pPr>
        <w:pStyle w:val="Level1"/>
        <w:numPr>
          <w:ilvl w:val="0"/>
          <w:numId w:val="1"/>
        </w:numPr>
        <w:tabs>
          <w:tab w:val="left" w:pos="-1440"/>
          <w:tab w:val="num" w:pos="720"/>
        </w:tabs>
      </w:pPr>
      <w:r>
        <w:t>There are 31 cases where the dates of subsequent vaccinations was less than 7 days apart.</w:t>
      </w:r>
    </w:p>
    <w:p w:rsidR="002B3B19" w:rsidRDefault="002B3B19">
      <w:pPr>
        <w:pStyle w:val="Level1"/>
        <w:numPr>
          <w:ilvl w:val="0"/>
          <w:numId w:val="1"/>
        </w:numPr>
        <w:tabs>
          <w:tab w:val="left" w:pos="-1440"/>
          <w:tab w:val="num" w:pos="720"/>
        </w:tabs>
        <w:sectPr w:rsidR="002B3B19">
          <w:pgSz w:w="12240" w:h="15840"/>
          <w:pgMar w:top="720" w:right="1440" w:bottom="720" w:left="1440" w:header="720" w:footer="720" w:gutter="0"/>
          <w:cols w:space="720"/>
          <w:noEndnote/>
        </w:sectPr>
      </w:pPr>
    </w:p>
    <w:p w:rsidR="002B3B19" w:rsidRDefault="002B3B19">
      <w:pPr>
        <w:pStyle w:val="Level1"/>
        <w:numPr>
          <w:ilvl w:val="0"/>
          <w:numId w:val="1"/>
        </w:numPr>
        <w:tabs>
          <w:tab w:val="left" w:pos="-1440"/>
          <w:tab w:val="num" w:pos="720"/>
        </w:tabs>
      </w:pPr>
      <w:r>
        <w:t xml:space="preserve">V407 (times breastfed during night) and V408 (times breastfed during day) are derived from Q431 and Q432 respectively. In the questionnaire, these questions pertain to the last </w:t>
      </w:r>
      <w:r>
        <w:lastRenderedPageBreak/>
        <w:t>pregnancy outcome. In the standard recode, all standard variables related to the last live birth, are indeed referensing the last live birth, terminated pregnancies have been excluded. For these pregnancies see the country specific sections. However, Q431 and Q432 were only recorded for the last pregnancy and thus have no entry for V407 and V408 when the last pregnancy was terminated.</w:t>
      </w:r>
    </w:p>
    <w:p w:rsidR="002B3B19" w:rsidRDefault="002B3B19">
      <w:pPr>
        <w:pStyle w:val="Level1"/>
        <w:numPr>
          <w:ilvl w:val="0"/>
          <w:numId w:val="1"/>
        </w:numPr>
        <w:tabs>
          <w:tab w:val="left" w:pos="-1440"/>
          <w:tab w:val="num" w:pos="720"/>
        </w:tabs>
      </w:pPr>
      <w:r>
        <w:t>There are 3 children with a vacination card but who had received no vaccinations.</w:t>
      </w:r>
    </w:p>
    <w:p w:rsidR="002B3B19" w:rsidRDefault="002B3B19">
      <w:pPr>
        <w:pStyle w:val="Level1"/>
        <w:numPr>
          <w:ilvl w:val="0"/>
          <w:numId w:val="1"/>
        </w:numPr>
        <w:tabs>
          <w:tab w:val="left" w:pos="-1440"/>
          <w:tab w:val="num" w:pos="720"/>
        </w:tabs>
      </w:pPr>
      <w:r>
        <w:t>There are 258 children who were either under age 2 (HW1 &lt; 24) and who were mesured standing up (HW15 = 2) or were older than 2 and were measured lying down.</w:t>
      </w:r>
    </w:p>
    <w:p w:rsidR="002B3B19" w:rsidRDefault="002B3B19">
      <w:pPr>
        <w:pStyle w:val="Level1"/>
        <w:numPr>
          <w:ilvl w:val="0"/>
          <w:numId w:val="1"/>
        </w:numPr>
        <w:tabs>
          <w:tab w:val="left" w:pos="-1440"/>
          <w:tab w:val="num" w:pos="720"/>
        </w:tabs>
      </w:pPr>
      <w:r>
        <w:t>4 Respondent married before age 10 (V509 - V008 &lt; 120).</w:t>
      </w:r>
    </w:p>
    <w:p w:rsidR="002B3B19" w:rsidRDefault="002B3B19">
      <w:pPr>
        <w:pStyle w:val="Level1"/>
        <w:numPr>
          <w:ilvl w:val="0"/>
          <w:numId w:val="1"/>
        </w:numPr>
        <w:tabs>
          <w:tab w:val="left" w:pos="-1440"/>
          <w:tab w:val="num" w:pos="720"/>
        </w:tabs>
      </w:pPr>
      <w:r>
        <w:t>There are 6 cases where the respondent reported never having had sex (V525 = 0), but she had been married.</w:t>
      </w:r>
    </w:p>
    <w:p w:rsidR="002B3B19" w:rsidRDefault="002B3B19">
      <w:pPr>
        <w:pStyle w:val="Level1"/>
        <w:numPr>
          <w:ilvl w:val="0"/>
          <w:numId w:val="1"/>
        </w:numPr>
        <w:tabs>
          <w:tab w:val="left" w:pos="-1440"/>
          <w:tab w:val="num" w:pos="720"/>
        </w:tabs>
      </w:pPr>
      <w:r>
        <w:t>There are 183 occurrences where the age at first intercourse (V525) is higher than the computed age at first birth. All cases are marked with a flag (2 or 3) in V532.</w:t>
      </w:r>
    </w:p>
    <w:p w:rsidR="002B3B19" w:rsidRDefault="002B3B19">
      <w:pPr>
        <w:pStyle w:val="Level1"/>
        <w:numPr>
          <w:ilvl w:val="0"/>
          <w:numId w:val="1"/>
        </w:numPr>
        <w:tabs>
          <w:tab w:val="left" w:pos="-1440"/>
          <w:tab w:val="num" w:pos="720"/>
        </w:tabs>
      </w:pPr>
      <w:r>
        <w:t>There are 3 cases where the respondent stated to have worked in the last 12 months V731 = 1), but is currently a student or a pensioner (V716 and V717 are 0).</w:t>
      </w:r>
    </w:p>
    <w:p w:rsidR="002B3B19" w:rsidRDefault="002B3B19">
      <w:pPr>
        <w:pStyle w:val="Level1"/>
        <w:numPr>
          <w:ilvl w:val="0"/>
          <w:numId w:val="1"/>
        </w:numPr>
        <w:tabs>
          <w:tab w:val="left" w:pos="-1440"/>
          <w:tab w:val="num" w:pos="720"/>
        </w:tabs>
      </w:pPr>
      <w:r>
        <w:t>There are 151 cases where the age of the partner (V730) is different from the age given in the household schedule.</w:t>
      </w:r>
    </w:p>
    <w:p w:rsidR="002B3B19" w:rsidRDefault="002B3B19">
      <w:pPr>
        <w:pStyle w:val="Level1"/>
        <w:numPr>
          <w:ilvl w:val="0"/>
          <w:numId w:val="1"/>
        </w:numPr>
        <w:tabs>
          <w:tab w:val="left" w:pos="-1440"/>
          <w:tab w:val="num" w:pos="720"/>
        </w:tabs>
      </w:pPr>
      <w:r>
        <w:t xml:space="preserve">V762 (Source of condoms) is derived from Q326 for current condom users and Q518 for other respondents. Since Q518 in the Ghana DHS allowed for multiple answers only the answer with the lowest alphabetic code was selected to generate V762. For all responses please refer to the country specific variables S518A through S518S. </w:t>
      </w:r>
    </w:p>
    <w:p w:rsidR="002B3B19" w:rsidRDefault="002B3B19">
      <w:pPr>
        <w:pStyle w:val="Level1"/>
        <w:numPr>
          <w:ilvl w:val="0"/>
          <w:numId w:val="1"/>
        </w:numPr>
        <w:tabs>
          <w:tab w:val="left" w:pos="-1440"/>
          <w:tab w:val="num" w:pos="720"/>
        </w:tabs>
      </w:pPr>
      <w:r>
        <w:t>There are 9 cases where the office editor for the household questionnaire (HV032) differed from the office editor for the individual questionnaire (V032).</w:t>
      </w:r>
    </w:p>
    <w:p w:rsidR="002B3B19" w:rsidRDefault="002B3B19">
      <w:pPr>
        <w:pStyle w:val="Level1"/>
        <w:numPr>
          <w:ilvl w:val="0"/>
          <w:numId w:val="1"/>
        </w:numPr>
        <w:tabs>
          <w:tab w:val="left" w:pos="-1440"/>
          <w:tab w:val="num" w:pos="720"/>
        </w:tabs>
      </w:pPr>
      <w:r>
        <w:t xml:space="preserve">There are 17 cases where the length of the indiviual interview is longer than 3 hours (V801 &gt; 180). </w:t>
      </w:r>
    </w:p>
    <w:p w:rsidR="002B3B19" w:rsidRDefault="002B3B19">
      <w:pPr>
        <w:tabs>
          <w:tab w:val="left" w:pos="-1440"/>
        </w:tabs>
      </w:pPr>
    </w:p>
    <w:p w:rsidR="002B3B19" w:rsidRDefault="002B3B19">
      <w:pPr>
        <w:pStyle w:val="minorhead"/>
        <w:tabs>
          <w:tab w:val="left" w:pos="-1440"/>
        </w:tabs>
      </w:pPr>
      <w:r>
        <w:t>Inconsistencies in the Data File</w:t>
      </w:r>
    </w:p>
    <w:p w:rsidR="002B3B19" w:rsidRDefault="002B3B19">
      <w:pPr>
        <w:tabs>
          <w:tab w:val="left" w:pos="-1440"/>
        </w:tabs>
      </w:pPr>
    </w:p>
    <w:p w:rsidR="002B3B19" w:rsidRDefault="002B3B19">
      <w:pPr>
        <w:pStyle w:val="Level1"/>
        <w:numPr>
          <w:ilvl w:val="0"/>
          <w:numId w:val="2"/>
        </w:numPr>
        <w:tabs>
          <w:tab w:val="left" w:pos="-1440"/>
          <w:tab w:val="num" w:pos="720"/>
        </w:tabs>
      </w:pPr>
      <w:r>
        <w:t>There are 2 respondents where V104 (years lived in current place of residence) is higher than V012 (current age).</w:t>
      </w:r>
    </w:p>
    <w:p w:rsidR="002B3B19" w:rsidRDefault="002B3B19">
      <w:pPr>
        <w:pStyle w:val="Level1"/>
        <w:numPr>
          <w:ilvl w:val="0"/>
          <w:numId w:val="2"/>
        </w:numPr>
        <w:tabs>
          <w:tab w:val="left" w:pos="-1440"/>
          <w:tab w:val="num" w:pos="720"/>
        </w:tabs>
      </w:pPr>
      <w:r>
        <w:t>There is one case where the age at death was reported as 0 years (B6 = 300). The imputed age at death (B7) is set to 0;</w:t>
      </w:r>
    </w:p>
    <w:p w:rsidR="002B3B19" w:rsidRDefault="002B3B19">
      <w:pPr>
        <w:pStyle w:val="Level1"/>
        <w:numPr>
          <w:ilvl w:val="0"/>
          <w:numId w:val="2"/>
        </w:numPr>
        <w:tabs>
          <w:tab w:val="left" w:pos="-1440"/>
          <w:tab w:val="num" w:pos="720"/>
        </w:tabs>
      </w:pPr>
      <w:r>
        <w:t xml:space="preserve">There are 3 cases where the interval between births is less than 7 months longer than the period of amenorrhea between these births (M6). In all 3 cases the month of birth of the first child was not given and the date of birth was thus imputed. Note: The imputation does not take into account the period of amenorrhea between births (nor the period of breastfeeding or abstinence). </w:t>
      </w:r>
    </w:p>
    <w:p w:rsidR="002B3B19" w:rsidRDefault="002B3B19">
      <w:pPr>
        <w:pStyle w:val="Level1"/>
        <w:numPr>
          <w:ilvl w:val="0"/>
          <w:numId w:val="2"/>
        </w:numPr>
        <w:tabs>
          <w:tab w:val="left" w:pos="-1440"/>
          <w:tab w:val="num" w:pos="720"/>
        </w:tabs>
      </w:pPr>
      <w:r>
        <w:t>There are 6 cases where the interval between births is less than 7 months longer than the period of abstince between these births (M8). In all cases the month of birth of one of the two children was imputed (see 3.).</w:t>
      </w:r>
    </w:p>
    <w:p w:rsidR="002B3B19" w:rsidRDefault="002B3B19">
      <w:pPr>
        <w:pStyle w:val="Level1"/>
        <w:numPr>
          <w:ilvl w:val="0"/>
          <w:numId w:val="2"/>
        </w:numPr>
        <w:tabs>
          <w:tab w:val="left" w:pos="-1440"/>
          <w:tab w:val="num" w:pos="720"/>
        </w:tabs>
      </w:pPr>
      <w:r>
        <w:t>31 Respondents stated not to have resumed a sexual relation after the birth of their last child (Q422 = 2 and M8 = 96), but their response to Q515 was not 996. Instead, they gave the number of months since last intercourse and V527 and V529 are thus reported in months and not (996 = before last birth).</w:t>
      </w:r>
    </w:p>
    <w:p w:rsidR="002B3B19" w:rsidRDefault="002B3B19">
      <w:pPr>
        <w:pStyle w:val="Level1"/>
        <w:numPr>
          <w:ilvl w:val="0"/>
          <w:numId w:val="2"/>
        </w:numPr>
        <w:tabs>
          <w:tab w:val="left" w:pos="-1440"/>
          <w:tab w:val="num" w:pos="720"/>
        </w:tabs>
      </w:pPr>
      <w:r>
        <w:t>There are 43 cases where the responses to M37A through M37T indicate that the child was given something to drink yesterday, but M39 = 0 (did not ate any food yesterday).  This is due to the design of the questionnaire, where Q436 should be answered for all those who were given food or liquids yesterday, but the questionnaire refers in Q436 only to meals and snacks and not liquid foods.</w:t>
      </w:r>
    </w:p>
    <w:p w:rsidR="002B3B19" w:rsidRDefault="002B3B19">
      <w:pPr>
        <w:pStyle w:val="Level1"/>
        <w:numPr>
          <w:ilvl w:val="0"/>
          <w:numId w:val="2"/>
        </w:numPr>
        <w:tabs>
          <w:tab w:val="left" w:pos="-1440"/>
          <w:tab w:val="num" w:pos="720"/>
        </w:tabs>
        <w:sectPr w:rsidR="002B3B19">
          <w:type w:val="continuous"/>
          <w:pgSz w:w="12240" w:h="15840"/>
          <w:pgMar w:top="720" w:right="1440" w:bottom="720" w:left="1440" w:header="720" w:footer="720" w:gutter="0"/>
          <w:cols w:space="720"/>
          <w:noEndnote/>
        </w:sectPr>
      </w:pPr>
    </w:p>
    <w:p w:rsidR="002B3B19" w:rsidRDefault="002B3B19">
      <w:pPr>
        <w:pStyle w:val="Level1"/>
        <w:numPr>
          <w:ilvl w:val="0"/>
          <w:numId w:val="2"/>
        </w:numPr>
        <w:tabs>
          <w:tab w:val="left" w:pos="-1440"/>
          <w:tab w:val="num" w:pos="720"/>
        </w:tabs>
      </w:pPr>
      <w:r>
        <w:t xml:space="preserve">There are 488 cases where a BCG vaccination was reported by the mother (HW = 2) and </w:t>
      </w:r>
      <w:r>
        <w:lastRenderedPageBreak/>
        <w:t xml:space="preserve">no scar could be found (HW14 = 0) or where the mother did not report a BCG vaccination, but the enumerator did find a scar. </w:t>
      </w:r>
    </w:p>
    <w:p w:rsidR="002B3B19" w:rsidRDefault="002B3B19">
      <w:pPr>
        <w:pStyle w:val="Level1"/>
        <w:numPr>
          <w:ilvl w:val="0"/>
          <w:numId w:val="2"/>
        </w:numPr>
        <w:tabs>
          <w:tab w:val="left" w:pos="-1440"/>
          <w:tab w:val="num" w:pos="720"/>
        </w:tabs>
      </w:pPr>
      <w:r>
        <w:t>There are 18 cases where the respondent discussed family planning with the husband or partner (V630A = 1), but she was not currently married or living together according to (V502).</w:t>
      </w:r>
    </w:p>
    <w:p w:rsidR="002B3B19" w:rsidRDefault="002B3B19">
      <w:pPr>
        <w:tabs>
          <w:tab w:val="left" w:pos="-1440"/>
        </w:tabs>
      </w:pPr>
    </w:p>
    <w:p w:rsidR="002B3B19" w:rsidRDefault="002B3B19">
      <w:pPr>
        <w:pStyle w:val="minorhead"/>
        <w:tabs>
          <w:tab w:val="left" w:pos="-1440"/>
        </w:tabs>
      </w:pPr>
      <w:r>
        <w:t>Coding Additions</w:t>
      </w:r>
    </w:p>
    <w:p w:rsidR="002B3B19" w:rsidRDefault="002B3B19">
      <w:pPr>
        <w:tabs>
          <w:tab w:val="left" w:pos="-1440"/>
        </w:tabs>
      </w:pPr>
    </w:p>
    <w:p w:rsidR="002B3B19" w:rsidRDefault="002B3B19">
      <w:pPr>
        <w:tabs>
          <w:tab w:val="left" w:pos="-1440"/>
        </w:tabs>
      </w:pPr>
      <w:r>
        <w:t>V325</w:t>
      </w:r>
    </w:p>
    <w:p w:rsidR="002B3B19" w:rsidRDefault="002B3B19" w:rsidP="0037682C">
      <w:pPr>
        <w:pStyle w:val="Level1"/>
        <w:numPr>
          <w:ilvl w:val="0"/>
          <w:numId w:val="4"/>
        </w:numPr>
        <w:tabs>
          <w:tab w:val="left" w:pos="-1440"/>
        </w:tabs>
        <w:outlineLvl w:val="9"/>
      </w:pPr>
      <w:r>
        <w:t>999996: Free</w:t>
      </w:r>
    </w:p>
    <w:p w:rsidR="002B3B19" w:rsidRDefault="002B3B19" w:rsidP="0037682C">
      <w:pPr>
        <w:pStyle w:val="Level1"/>
        <w:numPr>
          <w:ilvl w:val="0"/>
          <w:numId w:val="4"/>
        </w:numPr>
        <w:tabs>
          <w:tab w:val="left" w:pos="-1440"/>
        </w:tabs>
        <w:outlineLvl w:val="9"/>
      </w:pPr>
      <w:r>
        <w:t>999998: Don’t know</w:t>
      </w:r>
    </w:p>
    <w:p w:rsidR="002B3B19" w:rsidRDefault="002B3B19">
      <w:pPr>
        <w:tabs>
          <w:tab w:val="left" w:pos="-1440"/>
        </w:tabs>
      </w:pPr>
    </w:p>
    <w:p w:rsidR="002B3B19" w:rsidRDefault="002B3B19">
      <w:pPr>
        <w:tabs>
          <w:tab w:val="left" w:pos="-1440"/>
        </w:tabs>
        <w:rPr>
          <w:b/>
          <w:bCs/>
        </w:rPr>
        <w:sectPr w:rsidR="002B3B19">
          <w:type w:val="continuous"/>
          <w:pgSz w:w="12240" w:h="15840"/>
          <w:pgMar w:top="720" w:right="1440" w:bottom="720" w:left="1440" w:header="720" w:footer="720" w:gutter="0"/>
          <w:cols w:space="720"/>
          <w:noEndnote/>
        </w:sectPr>
      </w:pPr>
    </w:p>
    <w:p w:rsidR="002B3B19" w:rsidRDefault="002B3B19">
      <w:pPr>
        <w:tabs>
          <w:tab w:val="center" w:pos="4824"/>
        </w:tabs>
        <w:rPr>
          <w:b/>
          <w:bCs/>
          <w:sz w:val="36"/>
          <w:szCs w:val="36"/>
        </w:rPr>
      </w:pPr>
      <w:r>
        <w:rPr>
          <w:b/>
          <w:bCs/>
          <w:sz w:val="36"/>
          <w:szCs w:val="36"/>
        </w:rPr>
        <w:lastRenderedPageBreak/>
        <w:tab/>
        <w:t>GH4 - Male Recode</w:t>
      </w:r>
    </w:p>
    <w:p w:rsidR="002B3B19" w:rsidRDefault="002B3B19">
      <w:pPr>
        <w:pStyle w:val="majorhead"/>
        <w:tabs>
          <w:tab w:val="center" w:pos="4824"/>
        </w:tabs>
      </w:pPr>
      <w:r>
        <w:tab/>
        <w:t xml:space="preserve">Ghana </w:t>
      </w:r>
      <w:r>
        <w:rPr>
          <w:i/>
          <w:iCs/>
        </w:rPr>
        <w:t>MEASURE/DHS+</w:t>
      </w:r>
    </w:p>
    <w:p w:rsidR="002B3B19" w:rsidRDefault="002B3B19">
      <w:pPr>
        <w:pStyle w:val="minorhead"/>
        <w:tabs>
          <w:tab w:val="left" w:pos="-1440"/>
        </w:tabs>
      </w:pPr>
      <w:r>
        <w:t>Version 1 Doc 01</w:t>
      </w:r>
    </w:p>
    <w:p w:rsidR="002B3B19" w:rsidRDefault="002B3B19">
      <w:pPr>
        <w:tabs>
          <w:tab w:val="left" w:pos="-1440"/>
        </w:tabs>
      </w:pPr>
    </w:p>
    <w:p w:rsidR="002B3B19" w:rsidRDefault="002B3B19">
      <w:pPr>
        <w:pStyle w:val="minorhead"/>
        <w:tabs>
          <w:tab w:val="left" w:pos="-1440"/>
        </w:tabs>
        <w:rPr>
          <w:rFonts w:ascii="Times New Roman" w:hAnsi="Times New Roman" w:cs="Times New Roman"/>
        </w:rPr>
      </w:pPr>
      <w:r>
        <w:t>Sections and Variables Unused</w:t>
      </w:r>
    </w:p>
    <w:p w:rsidR="002B3B19" w:rsidRDefault="002B3B19">
      <w:pPr>
        <w:pStyle w:val="subhead"/>
        <w:tabs>
          <w:tab w:val="left" w:pos="-1440"/>
        </w:tabs>
        <w:rPr>
          <w:rFonts w:ascii="Times New Roman" w:hAnsi="Times New Roman" w:cs="Times New Roman"/>
          <w:b w:val="0"/>
          <w:bCs w:val="0"/>
        </w:rPr>
      </w:pP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MALE:</w:t>
      </w:r>
    </w:p>
    <w:p w:rsidR="002B3B19" w:rsidRDefault="002B3B19">
      <w:pPr>
        <w:tabs>
          <w:tab w:val="left" w:pos="-1440"/>
          <w:tab w:val="left" w:pos="-720"/>
          <w:tab w:val="left" w:pos="0"/>
          <w:tab w:val="left" w:pos="1440"/>
          <w:tab w:val="left" w:pos="2880"/>
          <w:tab w:val="left" w:pos="4320"/>
          <w:tab w:val="left" w:pos="5760"/>
          <w:tab w:val="left" w:pos="7200"/>
          <w:tab w:val="left" w:pos="8640"/>
        </w:tabs>
      </w:pP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MREC01</w:t>
      </w:r>
      <w:r>
        <w:tab/>
        <w:t>MV030</w:t>
      </w:r>
      <w:r>
        <w:tab/>
        <w:t>MV031</w:t>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MREC11</w:t>
      </w:r>
      <w:r>
        <w:tab/>
        <w:t>MV112</w:t>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MREC31</w:t>
      </w:r>
      <w:r>
        <w:tab/>
        <w:t>Method 12 (long term abstinence) not used</w:t>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MREC61</w:t>
      </w:r>
      <w:r>
        <w:tab/>
        <w:t>MV630F</w:t>
      </w:r>
      <w:r>
        <w:tab/>
        <w:t>MV630G</w:t>
      </w:r>
      <w:r>
        <w:tab/>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MREC71</w:t>
      </w:r>
      <w:r>
        <w:tab/>
        <w:t>MV731</w:t>
      </w:r>
      <w:r>
        <w:tab/>
      </w:r>
    </w:p>
    <w:p w:rsidR="002B3B19" w:rsidRDefault="002B3B19">
      <w:pPr>
        <w:pStyle w:val="preformatted"/>
        <w:tabs>
          <w:tab w:val="left" w:pos="-1440"/>
          <w:tab w:val="left" w:pos="-720"/>
          <w:tab w:val="left" w:pos="0"/>
          <w:tab w:val="left" w:pos="1440"/>
          <w:tab w:val="left" w:pos="2880"/>
          <w:tab w:val="left" w:pos="4320"/>
          <w:tab w:val="left" w:pos="5760"/>
          <w:tab w:val="left" w:pos="7200"/>
          <w:tab w:val="left" w:pos="8640"/>
        </w:tabs>
      </w:pPr>
      <w:r>
        <w:rPr>
          <w:b/>
          <w:bCs/>
        </w:rPr>
        <w:t>MREC75</w:t>
      </w:r>
      <w:r>
        <w:tab/>
        <w:t>MV752N</w:t>
      </w:r>
      <w:r>
        <w:tab/>
        <w:t>MV752O</w:t>
      </w:r>
      <w:r>
        <w:tab/>
        <w:t>MV754L</w:t>
      </w:r>
      <w:r>
        <w:tab/>
        <w:t>MV754N</w:t>
      </w:r>
      <w:r>
        <w:tab/>
        <w:t>MV754O</w:t>
      </w:r>
      <w:r>
        <w:tab/>
        <w:t>MV755L</w:t>
      </w:r>
      <w:r>
        <w:tab/>
        <w:t>MV755M</w:t>
      </w:r>
      <w:r>
        <w:tab/>
        <w:t>MV755N</w:t>
      </w:r>
      <w:r>
        <w:tab/>
        <w:t>MV755O</w:t>
      </w:r>
      <w:r>
        <w:tab/>
        <w:t>MV757</w:t>
      </w:r>
      <w:r>
        <w:tab/>
        <w:t>MV760F</w:t>
      </w:r>
      <w:r>
        <w:tab/>
        <w:t>MV760I</w:t>
      </w:r>
      <w:r>
        <w:tab/>
        <w:t>MV760L</w:t>
      </w:r>
      <w:r>
        <w:tab/>
        <w:t>MV760M</w:t>
      </w:r>
      <w:r>
        <w:tab/>
        <w:t>MV760N</w:t>
      </w:r>
      <w:r>
        <w:tab/>
        <w:t>MV760O</w:t>
      </w:r>
      <w:r>
        <w:tab/>
        <w:t>MV760V</w:t>
      </w:r>
      <w:r>
        <w:tab/>
        <w:t>MV760W</w:t>
      </w:r>
      <w:r>
        <w:tab/>
      </w:r>
      <w:r>
        <w:tab/>
      </w:r>
    </w:p>
    <w:p w:rsidR="002B3B19" w:rsidRDefault="002B3B19">
      <w:pPr>
        <w:tabs>
          <w:tab w:val="left" w:pos="-1440"/>
          <w:tab w:val="left" w:pos="-720"/>
          <w:tab w:val="left" w:pos="0"/>
          <w:tab w:val="left" w:pos="1440"/>
          <w:tab w:val="left" w:pos="2880"/>
          <w:tab w:val="left" w:pos="4320"/>
          <w:tab w:val="left" w:pos="5760"/>
          <w:tab w:val="left" w:pos="7200"/>
          <w:tab w:val="left" w:pos="8640"/>
        </w:tabs>
        <w:ind w:firstLine="2880"/>
      </w:pPr>
    </w:p>
    <w:p w:rsidR="002B3B19" w:rsidRDefault="002B3B19">
      <w:pPr>
        <w:tabs>
          <w:tab w:val="left" w:pos="-1440"/>
        </w:tabs>
      </w:pPr>
    </w:p>
    <w:p w:rsidR="002B3B19" w:rsidRDefault="0037682C">
      <w:pPr>
        <w:pStyle w:val="minorhead"/>
        <w:tabs>
          <w:tab w:val="left" w:pos="-1440"/>
        </w:tabs>
        <w:spacing w:line="19" w:lineRule="exact"/>
        <w:ind w:right="288"/>
      </w:pPr>
      <w:r>
        <w:rPr>
          <w:noProof/>
        </w:rPr>
        <mc:AlternateContent>
          <mc:Choice Requires="wps">
            <w:drawing>
              <wp:anchor distT="0" distB="0" distL="114300" distR="114300" simplePos="0" relativeHeight="251657728" behindDoc="1" locked="1" layoutInCell="0" allowOverlap="1">
                <wp:simplePos x="0" y="0"/>
                <wp:positionH relativeFrom="page">
                  <wp:posOffset>914400</wp:posOffset>
                </wp:positionH>
                <wp:positionV relativeFrom="paragraph">
                  <wp:posOffset>0</wp:posOffset>
                </wp:positionV>
                <wp:extent cx="6126480" cy="12065"/>
                <wp:effectExtent l="0" t="0" r="0" b="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C73A5" id="Rectangle 5" o:spid="_x0000_s1026" style="position:absolute;margin-left:1in;margin-top:0;width:482.4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" o:allowincell="f" fillcolor="black" stroked="f" strokeweight="0">
                <w10:wrap anchorx="page"/>
                <w10:anchorlock/>
              </v:rect>
            </w:pict>
          </mc:Fallback>
        </mc:AlternateContent>
      </w:r>
    </w:p>
    <w:p w:rsidR="002B3B19" w:rsidRDefault="002B3B19">
      <w:pPr>
        <w:tabs>
          <w:tab w:val="left" w:pos="-1440"/>
        </w:tabs>
        <w:ind w:right="288"/>
      </w:pPr>
    </w:p>
    <w:p w:rsidR="002B3B19" w:rsidRDefault="002B3B19">
      <w:pPr>
        <w:tabs>
          <w:tab w:val="left" w:pos="-1440"/>
        </w:tabs>
        <w:ind w:right="288"/>
      </w:pPr>
    </w:p>
    <w:p w:rsidR="002B3B19" w:rsidRDefault="002B3B19">
      <w:pPr>
        <w:pStyle w:val="preformatted"/>
        <w:tabs>
          <w:tab w:val="left" w:pos="-1440"/>
          <w:tab w:val="left" w:pos="-720"/>
          <w:tab w:val="left" w:pos="0"/>
          <w:tab w:val="left" w:pos="1440"/>
        </w:tabs>
        <w:ind w:right="288"/>
        <w:rPr>
          <w:rFonts w:ascii="Arial" w:hAnsi="Arial" w:cs="Arial"/>
          <w:b/>
          <w:bCs/>
          <w:sz w:val="28"/>
          <w:szCs w:val="28"/>
        </w:rPr>
      </w:pPr>
      <w:r>
        <w:rPr>
          <w:rFonts w:ascii="Arial" w:hAnsi="Arial" w:cs="Arial"/>
          <w:b/>
          <w:bCs/>
          <w:sz w:val="28"/>
          <w:szCs w:val="28"/>
        </w:rPr>
        <w:t>Sections Added</w:t>
      </w:r>
    </w:p>
    <w:p w:rsidR="002B3B19" w:rsidRDefault="002B3B19">
      <w:pPr>
        <w:pStyle w:val="preformatted"/>
        <w:tabs>
          <w:tab w:val="left" w:pos="-1440"/>
          <w:tab w:val="left" w:pos="-720"/>
          <w:tab w:val="left" w:pos="0"/>
          <w:tab w:val="left" w:pos="1440"/>
        </w:tabs>
        <w:ind w:right="288"/>
      </w:pPr>
    </w:p>
    <w:p w:rsidR="002B3B19" w:rsidRDefault="002B3B19">
      <w:pPr>
        <w:pStyle w:val="preformatted"/>
        <w:tabs>
          <w:tab w:val="left" w:pos="-1440"/>
          <w:tab w:val="left" w:pos="-720"/>
          <w:tab w:val="left" w:pos="0"/>
          <w:tab w:val="left" w:pos="1440"/>
        </w:tabs>
        <w:ind w:right="288"/>
      </w:pPr>
      <w:r>
        <w:rPr>
          <w:b/>
          <w:bCs/>
        </w:rPr>
        <w:t>MREC91</w:t>
      </w:r>
      <w:r>
        <w:rPr>
          <w:b/>
          <w:bCs/>
        </w:rPr>
        <w:tab/>
        <w:t xml:space="preserve">Country specific </w:t>
      </w:r>
      <w:r>
        <w:rPr>
          <w:b/>
          <w:bCs/>
        </w:rPr>
        <w:noBreakHyphen/>
        <w:t xml:space="preserve"> single variables</w:t>
      </w:r>
      <w:r>
        <w:tab/>
      </w:r>
    </w:p>
    <w:p w:rsidR="002B3B19" w:rsidRDefault="002B3B19">
      <w:pPr>
        <w:pStyle w:val="preformatted"/>
        <w:tabs>
          <w:tab w:val="left" w:pos="-1440"/>
          <w:tab w:val="left" w:pos="-720"/>
          <w:tab w:val="left" w:pos="0"/>
          <w:tab w:val="left" w:pos="1440"/>
        </w:tabs>
        <w:ind w:right="288"/>
      </w:pPr>
      <w:r>
        <w:t>SMTRUC</w:t>
      </w:r>
      <w:r>
        <w:tab/>
        <w:t>Structure number</w:t>
      </w:r>
    </w:p>
    <w:p w:rsidR="002B3B19" w:rsidRDefault="002B3B19">
      <w:pPr>
        <w:pStyle w:val="preformatted"/>
        <w:tabs>
          <w:tab w:val="left" w:pos="-1440"/>
          <w:tab w:val="left" w:pos="-720"/>
          <w:tab w:val="left" w:pos="0"/>
          <w:tab w:val="left" w:pos="1440"/>
        </w:tabs>
        <w:ind w:right="288"/>
      </w:pPr>
      <w:r>
        <w:t>SMLQUEST</w:t>
      </w:r>
      <w:r>
        <w:tab/>
        <w:t>Language of questionnaire</w:t>
      </w:r>
    </w:p>
    <w:p w:rsidR="002B3B19" w:rsidRDefault="002B3B19">
      <w:pPr>
        <w:pStyle w:val="preformatted"/>
        <w:tabs>
          <w:tab w:val="left" w:pos="-1440"/>
          <w:tab w:val="left" w:pos="-720"/>
          <w:tab w:val="left" w:pos="0"/>
          <w:tab w:val="left" w:pos="1440"/>
        </w:tabs>
        <w:ind w:right="288"/>
      </w:pPr>
      <w:r>
        <w:t>QMLINTER</w:t>
      </w:r>
      <w:r>
        <w:tab/>
        <w:t>Language of interiview</w:t>
      </w:r>
    </w:p>
    <w:p w:rsidR="002B3B19" w:rsidRDefault="002B3B19">
      <w:pPr>
        <w:pStyle w:val="preformatted"/>
        <w:tabs>
          <w:tab w:val="left" w:pos="-1440"/>
          <w:tab w:val="left" w:pos="-720"/>
          <w:tab w:val="left" w:pos="0"/>
          <w:tab w:val="left" w:pos="1440"/>
        </w:tabs>
        <w:ind w:right="288"/>
      </w:pPr>
      <w:r>
        <w:t>SMLRESP</w:t>
      </w:r>
      <w:r>
        <w:tab/>
        <w:t>Native language of respondent</w:t>
      </w:r>
    </w:p>
    <w:p w:rsidR="002B3B19" w:rsidRDefault="002B3B19">
      <w:pPr>
        <w:pStyle w:val="preformatted"/>
        <w:tabs>
          <w:tab w:val="left" w:pos="-1440"/>
          <w:tab w:val="left" w:pos="-720"/>
          <w:tab w:val="left" w:pos="0"/>
          <w:tab w:val="left" w:pos="1440"/>
        </w:tabs>
        <w:ind w:right="288"/>
      </w:pPr>
      <w:r>
        <w:t>SMTRANSL</w:t>
      </w:r>
      <w:r>
        <w:tab/>
        <w:t>Translator used during interview</w:t>
      </w:r>
    </w:p>
    <w:p w:rsidR="002B3B19" w:rsidRDefault="002B3B19">
      <w:pPr>
        <w:pStyle w:val="preformatted"/>
        <w:tabs>
          <w:tab w:val="left" w:pos="-1440"/>
          <w:tab w:val="left" w:pos="-720"/>
          <w:tab w:val="left" w:pos="0"/>
          <w:tab w:val="left" w:pos="1440"/>
        </w:tabs>
        <w:ind w:right="288"/>
      </w:pPr>
      <w:r>
        <w:t>SMSUPERV</w:t>
      </w:r>
      <w:r>
        <w:tab/>
        <w:t>Field supervisor (3 digits)</w:t>
      </w:r>
    </w:p>
    <w:p w:rsidR="002B3B19" w:rsidRDefault="002B3B19">
      <w:pPr>
        <w:pStyle w:val="preformatted"/>
        <w:tabs>
          <w:tab w:val="left" w:pos="-1440"/>
          <w:tab w:val="left" w:pos="-720"/>
          <w:tab w:val="left" w:pos="0"/>
          <w:tab w:val="left" w:pos="1440"/>
        </w:tabs>
        <w:ind w:right="288"/>
      </w:pPr>
      <w:r>
        <w:t>SMFEDIT</w:t>
      </w:r>
      <w:r>
        <w:tab/>
        <w:t>Field editor (3 digits)</w:t>
      </w:r>
    </w:p>
    <w:p w:rsidR="002B3B19" w:rsidRDefault="002B3B19">
      <w:pPr>
        <w:pStyle w:val="preformatted"/>
        <w:tabs>
          <w:tab w:val="left" w:pos="-1440"/>
          <w:tab w:val="left" w:pos="-720"/>
          <w:tab w:val="left" w:pos="0"/>
          <w:tab w:val="left" w:pos="1440"/>
        </w:tabs>
        <w:ind w:right="288"/>
      </w:pPr>
      <w:r>
        <w:t>SM107</w:t>
      </w:r>
      <w:r>
        <w:tab/>
        <w:t>Respondent ever attended school</w:t>
      </w:r>
    </w:p>
    <w:p w:rsidR="002B3B19" w:rsidRDefault="002B3B19">
      <w:pPr>
        <w:pStyle w:val="preformatted"/>
        <w:tabs>
          <w:tab w:val="left" w:pos="-1440"/>
          <w:tab w:val="left" w:pos="-720"/>
          <w:tab w:val="left" w:pos="0"/>
          <w:tab w:val="left" w:pos="1440"/>
        </w:tabs>
        <w:ind w:right="288"/>
      </w:pPr>
      <w:r>
        <w:t>SM108</w:t>
      </w:r>
      <w:r>
        <w:tab/>
        <w:t>Highest educational level attended</w:t>
      </w:r>
    </w:p>
    <w:p w:rsidR="002B3B19" w:rsidRDefault="002B3B19">
      <w:pPr>
        <w:pStyle w:val="preformatted"/>
        <w:tabs>
          <w:tab w:val="left" w:pos="-1440"/>
          <w:tab w:val="left" w:pos="-720"/>
          <w:tab w:val="left" w:pos="0"/>
          <w:tab w:val="left" w:pos="1440"/>
        </w:tabs>
        <w:ind w:right="288"/>
      </w:pPr>
      <w:r>
        <w:t>SM109</w:t>
      </w:r>
      <w:r>
        <w:tab/>
        <w:t>Highest grade completed at highest educational level attended</w:t>
      </w:r>
    </w:p>
    <w:p w:rsidR="002B3B19" w:rsidRDefault="002B3B19">
      <w:pPr>
        <w:tabs>
          <w:tab w:val="left" w:pos="-1440"/>
          <w:tab w:val="left" w:pos="-720"/>
          <w:tab w:val="left" w:pos="0"/>
          <w:tab w:val="left" w:pos="1440"/>
        </w:tabs>
        <w:ind w:right="288"/>
      </w:pPr>
      <w:r>
        <w:t xml:space="preserve">SM111 </w:t>
      </w:r>
      <w:r>
        <w:tab/>
        <w:t xml:space="preserve">The respondent reads and understands a letter or newspaper easily, with </w:t>
      </w:r>
      <w:r>
        <w:tab/>
        <w:t xml:space="preserve">difficulty, or not at all </w:t>
      </w:r>
    </w:p>
    <w:p w:rsidR="002B3B19" w:rsidRDefault="002B3B19">
      <w:pPr>
        <w:pStyle w:val="preformatted"/>
        <w:tabs>
          <w:tab w:val="left" w:pos="-1440"/>
          <w:tab w:val="left" w:pos="-720"/>
          <w:tab w:val="left" w:pos="0"/>
          <w:tab w:val="left" w:pos="1440"/>
        </w:tabs>
        <w:ind w:right="288"/>
      </w:pPr>
      <w:r>
        <w:t>SM115</w:t>
      </w:r>
      <w:r>
        <w:tab/>
        <w:t>Religion</w:t>
      </w:r>
    </w:p>
    <w:p w:rsidR="002B3B19" w:rsidRDefault="002B3B19">
      <w:pPr>
        <w:pStyle w:val="preformatted"/>
        <w:tabs>
          <w:tab w:val="left" w:pos="-1440"/>
          <w:tab w:val="left" w:pos="-720"/>
          <w:tab w:val="left" w:pos="0"/>
          <w:tab w:val="left" w:pos="1440"/>
        </w:tabs>
        <w:ind w:right="288"/>
      </w:pPr>
      <w:r>
        <w:t>SM211M</w:t>
      </w:r>
      <w:r>
        <w:tab/>
        <w:t>Month of birth of last child</w:t>
      </w:r>
    </w:p>
    <w:p w:rsidR="002B3B19" w:rsidRDefault="002B3B19">
      <w:pPr>
        <w:pStyle w:val="preformatted"/>
        <w:tabs>
          <w:tab w:val="left" w:pos="-1440"/>
          <w:tab w:val="left" w:pos="-720"/>
          <w:tab w:val="left" w:pos="0"/>
          <w:tab w:val="left" w:pos="1440"/>
        </w:tabs>
        <w:ind w:right="288"/>
      </w:pPr>
      <w:r>
        <w:t xml:space="preserve">SM211Y </w:t>
      </w:r>
      <w:r>
        <w:tab/>
        <w:t>Year of birth of last child</w:t>
      </w:r>
    </w:p>
    <w:p w:rsidR="002B3B19" w:rsidRDefault="002B3B19">
      <w:pPr>
        <w:pStyle w:val="preformatted"/>
        <w:tabs>
          <w:tab w:val="left" w:pos="-1440"/>
          <w:tab w:val="left" w:pos="-720"/>
          <w:tab w:val="left" w:pos="0"/>
          <w:tab w:val="left" w:pos="1440"/>
        </w:tabs>
        <w:ind w:right="288"/>
      </w:pPr>
      <w:r>
        <w:t>SM300</w:t>
      </w:r>
      <w:r>
        <w:tab/>
        <w:t>Contraceptive method</w:t>
      </w:r>
    </w:p>
    <w:p w:rsidR="002B3B19" w:rsidRDefault="002B3B19">
      <w:pPr>
        <w:pStyle w:val="preformatted"/>
        <w:tabs>
          <w:tab w:val="left" w:pos="-1440"/>
          <w:tab w:val="left" w:pos="-720"/>
          <w:tab w:val="left" w:pos="0"/>
          <w:tab w:val="left" w:pos="1440"/>
        </w:tabs>
        <w:ind w:right="288"/>
      </w:pPr>
      <w:r>
        <w:t>SM301</w:t>
      </w:r>
      <w:r>
        <w:tab/>
        <w:t>Ever heard about method (SM300)</w:t>
      </w:r>
    </w:p>
    <w:p w:rsidR="002B3B19" w:rsidRDefault="002B3B19">
      <w:pPr>
        <w:pStyle w:val="preformatted"/>
        <w:tabs>
          <w:tab w:val="left" w:pos="-1440"/>
          <w:tab w:val="left" w:pos="-720"/>
          <w:tab w:val="left" w:pos="0"/>
          <w:tab w:val="left" w:pos="1440"/>
        </w:tabs>
        <w:ind w:right="288"/>
      </w:pPr>
      <w:r>
        <w:t>SM302</w:t>
      </w:r>
      <w:r>
        <w:tab/>
        <w:t>Have respondent or partner ever used method (SM300)</w:t>
      </w:r>
    </w:p>
    <w:p w:rsidR="002B3B19" w:rsidRDefault="002B3B19">
      <w:pPr>
        <w:pStyle w:val="preformatted"/>
        <w:tabs>
          <w:tab w:val="left" w:pos="-1440"/>
          <w:tab w:val="left" w:pos="-720"/>
          <w:tab w:val="left" w:pos="0"/>
          <w:tab w:val="left" w:pos="1440"/>
        </w:tabs>
        <w:ind w:right="288"/>
      </w:pPr>
      <w:r>
        <w:t>SM303</w:t>
      </w:r>
      <w:r>
        <w:tab/>
        <w:t>Respondent knows where to obtain method (SM300)</w:t>
      </w:r>
      <w:r>
        <w:tab/>
      </w:r>
    </w:p>
    <w:p w:rsidR="002B3B19" w:rsidRDefault="002B3B19">
      <w:pPr>
        <w:pStyle w:val="preformatted"/>
        <w:tabs>
          <w:tab w:val="left" w:pos="-1440"/>
          <w:tab w:val="left" w:pos="-720"/>
          <w:tab w:val="left" w:pos="0"/>
          <w:tab w:val="left" w:pos="1440"/>
        </w:tabs>
        <w:ind w:right="288"/>
      </w:pPr>
      <w:r>
        <w:t>SM307</w:t>
      </w:r>
      <w:r>
        <w:tab/>
        <w:t>Number of children when first used family planning</w:t>
      </w:r>
    </w:p>
    <w:p w:rsidR="002B3B19" w:rsidRDefault="002B3B19">
      <w:pPr>
        <w:pStyle w:val="preformatted"/>
        <w:tabs>
          <w:tab w:val="left" w:pos="-1440"/>
          <w:tab w:val="left" w:pos="-720"/>
          <w:tab w:val="left" w:pos="0"/>
          <w:tab w:val="left" w:pos="1440"/>
        </w:tabs>
        <w:ind w:right="288"/>
      </w:pPr>
      <w:r>
        <w:t>SM312</w:t>
      </w:r>
      <w:r>
        <w:tab/>
        <w:t>Used condom in the last four weeks</w:t>
      </w:r>
    </w:p>
    <w:p w:rsidR="002B3B19" w:rsidRDefault="002B3B19">
      <w:pPr>
        <w:pStyle w:val="preformatted"/>
        <w:tabs>
          <w:tab w:val="left" w:pos="-1440"/>
          <w:tab w:val="left" w:pos="-720"/>
          <w:tab w:val="left" w:pos="0"/>
          <w:tab w:val="left" w:pos="1440"/>
        </w:tabs>
        <w:ind w:right="288"/>
      </w:pPr>
      <w:r>
        <w:t>SM313</w:t>
      </w:r>
      <w:r>
        <w:tab/>
        <w:t xml:space="preserve">Brand name of condom last used </w:t>
      </w:r>
    </w:p>
    <w:p w:rsidR="002B3B19" w:rsidRDefault="002B3B19">
      <w:pPr>
        <w:pStyle w:val="preformatted"/>
        <w:tabs>
          <w:tab w:val="left" w:pos="-1440"/>
          <w:tab w:val="left" w:pos="-720"/>
          <w:tab w:val="left" w:pos="0"/>
          <w:tab w:val="left" w:pos="1440"/>
        </w:tabs>
        <w:ind w:right="288"/>
      </w:pPr>
      <w:r>
        <w:t>SM314</w:t>
      </w:r>
      <w:r>
        <w:tab/>
        <w:t>Cost of a pack of condoms last bought</w:t>
      </w:r>
    </w:p>
    <w:p w:rsidR="002B3B19" w:rsidRDefault="002B3B19">
      <w:pPr>
        <w:pStyle w:val="preformatted"/>
        <w:tabs>
          <w:tab w:val="left" w:pos="-1440"/>
          <w:tab w:val="left" w:pos="-720"/>
          <w:tab w:val="left" w:pos="0"/>
          <w:tab w:val="left" w:pos="1440"/>
        </w:tabs>
        <w:ind w:right="288"/>
      </w:pPr>
      <w:r>
        <w:t>SM315</w:t>
      </w:r>
      <w:r>
        <w:tab/>
        <w:t>Number of condoms in the pack of condoms last bought</w:t>
      </w:r>
    </w:p>
    <w:p w:rsidR="002B3B19" w:rsidRDefault="002B3B19">
      <w:pPr>
        <w:tabs>
          <w:tab w:val="left" w:pos="-1440"/>
          <w:tab w:val="left" w:pos="-720"/>
          <w:tab w:val="left" w:pos="0"/>
          <w:tab w:val="left" w:pos="1440"/>
        </w:tabs>
        <w:ind w:right="288"/>
      </w:pPr>
      <w:r>
        <w:t>SM316</w:t>
      </w:r>
      <w:r>
        <w:tab/>
        <w:t>Current use of condoms compared to use one year ago</w:t>
      </w:r>
    </w:p>
    <w:p w:rsidR="002B3B19" w:rsidRDefault="002B3B19">
      <w:pPr>
        <w:tabs>
          <w:tab w:val="left" w:pos="-1440"/>
          <w:tab w:val="left" w:pos="-720"/>
          <w:tab w:val="left" w:pos="0"/>
          <w:tab w:val="left" w:pos="1440"/>
        </w:tabs>
        <w:ind w:right="288"/>
        <w:sectPr w:rsidR="002B3B19">
          <w:pgSz w:w="12240" w:h="15840"/>
          <w:pgMar w:top="720" w:right="1152" w:bottom="720" w:left="1440" w:header="720" w:footer="720" w:gutter="0"/>
          <w:cols w:space="720"/>
          <w:noEndnote/>
        </w:sectPr>
      </w:pPr>
    </w:p>
    <w:p w:rsidR="002B3B19" w:rsidRDefault="002B3B19">
      <w:pPr>
        <w:tabs>
          <w:tab w:val="left" w:pos="-1440"/>
          <w:tab w:val="left" w:pos="-720"/>
          <w:tab w:val="left" w:pos="0"/>
          <w:tab w:val="left" w:pos="1440"/>
        </w:tabs>
      </w:pPr>
      <w:r>
        <w:lastRenderedPageBreak/>
        <w:t>SM317</w:t>
      </w:r>
      <w:r>
        <w:tab/>
        <w:t>Main reason the respondent uses more condoms than a year ago</w:t>
      </w:r>
    </w:p>
    <w:p w:rsidR="002B3B19" w:rsidRDefault="002B3B19">
      <w:pPr>
        <w:tabs>
          <w:tab w:val="left" w:pos="-1440"/>
          <w:tab w:val="left" w:pos="-720"/>
          <w:tab w:val="left" w:pos="0"/>
          <w:tab w:val="left" w:pos="1440"/>
        </w:tabs>
      </w:pPr>
      <w:r>
        <w:t>SM401A</w:t>
      </w:r>
      <w:r>
        <w:tab/>
        <w:t>Presence of children under age 10 at this point during interview</w:t>
      </w:r>
    </w:p>
    <w:p w:rsidR="002B3B19" w:rsidRDefault="002B3B19">
      <w:pPr>
        <w:tabs>
          <w:tab w:val="left" w:pos="-1440"/>
          <w:tab w:val="left" w:pos="-720"/>
          <w:tab w:val="left" w:pos="0"/>
          <w:tab w:val="left" w:pos="1440"/>
        </w:tabs>
      </w:pPr>
      <w:r>
        <w:t>SM401B</w:t>
      </w:r>
      <w:r>
        <w:tab/>
        <w:t>Presence of wife/partner at this point during interview</w:t>
      </w:r>
    </w:p>
    <w:p w:rsidR="002B3B19" w:rsidRDefault="002B3B19">
      <w:pPr>
        <w:tabs>
          <w:tab w:val="left" w:pos="-1440"/>
          <w:tab w:val="left" w:pos="-720"/>
          <w:tab w:val="left" w:pos="0"/>
          <w:tab w:val="left" w:pos="1440"/>
        </w:tabs>
      </w:pPr>
      <w:r>
        <w:t>SM401C</w:t>
      </w:r>
      <w:r>
        <w:tab/>
        <w:t>Presence of other males at this point during interview</w:t>
      </w:r>
    </w:p>
    <w:p w:rsidR="002B3B19" w:rsidRDefault="002B3B19">
      <w:pPr>
        <w:tabs>
          <w:tab w:val="left" w:pos="-1440"/>
          <w:tab w:val="left" w:pos="-720"/>
          <w:tab w:val="left" w:pos="0"/>
          <w:tab w:val="left" w:pos="1440"/>
        </w:tabs>
      </w:pPr>
      <w:r>
        <w:t>SM401D</w:t>
      </w:r>
      <w:r>
        <w:tab/>
        <w:t>Presence of other females at this point during interview</w:t>
      </w:r>
    </w:p>
    <w:p w:rsidR="002B3B19" w:rsidRDefault="002B3B19">
      <w:pPr>
        <w:tabs>
          <w:tab w:val="left" w:pos="-1440"/>
          <w:tab w:val="left" w:pos="-720"/>
          <w:tab w:val="left" w:pos="0"/>
          <w:tab w:val="left" w:pos="1440"/>
        </w:tabs>
      </w:pPr>
      <w:r>
        <w:t>SM409M</w:t>
      </w:r>
      <w:r>
        <w:tab/>
        <w:t>Month of last marriage</w:t>
      </w:r>
    </w:p>
    <w:p w:rsidR="002B3B19" w:rsidRDefault="002B3B19">
      <w:pPr>
        <w:tabs>
          <w:tab w:val="left" w:pos="-1440"/>
          <w:tab w:val="left" w:pos="-720"/>
          <w:tab w:val="left" w:pos="0"/>
          <w:tab w:val="left" w:pos="1440"/>
        </w:tabs>
      </w:pPr>
      <w:r>
        <w:t>SM409Y</w:t>
      </w:r>
      <w:r>
        <w:tab/>
        <w:t xml:space="preserve"> Year of last marriage</w:t>
      </w:r>
    </w:p>
    <w:p w:rsidR="002B3B19" w:rsidRDefault="002B3B19">
      <w:pPr>
        <w:pStyle w:val="preformatted"/>
        <w:tabs>
          <w:tab w:val="left" w:pos="-1440"/>
          <w:tab w:val="left" w:pos="-720"/>
          <w:tab w:val="left" w:pos="0"/>
          <w:tab w:val="left" w:pos="1440"/>
        </w:tabs>
      </w:pPr>
      <w:r>
        <w:t>SM413A</w:t>
      </w:r>
      <w:r>
        <w:tab/>
        <w:t>Source of condoms: government hospital/polyclinic</w:t>
      </w:r>
    </w:p>
    <w:p w:rsidR="002B3B19" w:rsidRDefault="002B3B19">
      <w:pPr>
        <w:pStyle w:val="preformatted"/>
        <w:tabs>
          <w:tab w:val="left" w:pos="-1440"/>
          <w:tab w:val="left" w:pos="-720"/>
          <w:tab w:val="left" w:pos="0"/>
          <w:tab w:val="left" w:pos="1440"/>
        </w:tabs>
      </w:pPr>
      <w:r>
        <w:t>SM413B</w:t>
      </w:r>
      <w:r>
        <w:tab/>
        <w:t>Source of condoms: government health centre</w:t>
      </w:r>
    </w:p>
    <w:p w:rsidR="002B3B19" w:rsidRDefault="002B3B19">
      <w:pPr>
        <w:pStyle w:val="preformatted"/>
        <w:tabs>
          <w:tab w:val="left" w:pos="-1440"/>
          <w:tab w:val="left" w:pos="-720"/>
          <w:tab w:val="left" w:pos="0"/>
          <w:tab w:val="left" w:pos="1440"/>
        </w:tabs>
      </w:pPr>
      <w:r>
        <w:t>SM413C</w:t>
      </w:r>
      <w:r>
        <w:tab/>
        <w:t>Source of condoms: family planning clinic</w:t>
      </w:r>
    </w:p>
    <w:p w:rsidR="002B3B19" w:rsidRDefault="002B3B19">
      <w:pPr>
        <w:pStyle w:val="preformatted"/>
        <w:tabs>
          <w:tab w:val="left" w:pos="-1440"/>
          <w:tab w:val="left" w:pos="-720"/>
          <w:tab w:val="left" w:pos="0"/>
          <w:tab w:val="left" w:pos="1440"/>
        </w:tabs>
      </w:pPr>
      <w:r>
        <w:t>SM413D</w:t>
      </w:r>
      <w:r>
        <w:tab/>
        <w:t>Source of condoms: mobile clinic</w:t>
      </w:r>
    </w:p>
    <w:p w:rsidR="002B3B19" w:rsidRDefault="002B3B19">
      <w:pPr>
        <w:pStyle w:val="preformatted"/>
        <w:tabs>
          <w:tab w:val="left" w:pos="-1440"/>
          <w:tab w:val="left" w:pos="-720"/>
          <w:tab w:val="left" w:pos="0"/>
          <w:tab w:val="left" w:pos="1440"/>
        </w:tabs>
      </w:pPr>
      <w:r>
        <w:t>SM413E</w:t>
      </w:r>
      <w:r>
        <w:tab/>
        <w:t>Source of condoms: field worker</w:t>
      </w:r>
    </w:p>
    <w:p w:rsidR="002B3B19" w:rsidRDefault="002B3B19">
      <w:pPr>
        <w:pStyle w:val="preformatted"/>
        <w:tabs>
          <w:tab w:val="left" w:pos="-1440"/>
          <w:tab w:val="left" w:pos="-720"/>
          <w:tab w:val="left" w:pos="0"/>
          <w:tab w:val="left" w:pos="1440"/>
        </w:tabs>
      </w:pPr>
      <w:r>
        <w:t>SM413F</w:t>
      </w:r>
      <w:r>
        <w:tab/>
        <w:t>Source of condoms: other public</w:t>
      </w:r>
    </w:p>
    <w:p w:rsidR="002B3B19" w:rsidRDefault="002B3B19">
      <w:pPr>
        <w:pStyle w:val="preformatted"/>
        <w:tabs>
          <w:tab w:val="left" w:pos="-1440"/>
          <w:tab w:val="left" w:pos="-720"/>
          <w:tab w:val="left" w:pos="0"/>
          <w:tab w:val="left" w:pos="1440"/>
        </w:tabs>
      </w:pPr>
      <w:r>
        <w:t>SM413G</w:t>
      </w:r>
      <w:r>
        <w:tab/>
        <w:t>Source of condoms: private hospital/clinic</w:t>
      </w:r>
    </w:p>
    <w:p w:rsidR="002B3B19" w:rsidRDefault="002B3B19">
      <w:pPr>
        <w:pStyle w:val="preformatted"/>
        <w:tabs>
          <w:tab w:val="left" w:pos="-1440"/>
          <w:tab w:val="left" w:pos="-720"/>
          <w:tab w:val="left" w:pos="0"/>
          <w:tab w:val="left" w:pos="1440"/>
        </w:tabs>
      </w:pPr>
      <w:r>
        <w:t>SM413H</w:t>
      </w:r>
      <w:r>
        <w:tab/>
        <w:t>Source of condoms: pharmacy</w:t>
      </w:r>
    </w:p>
    <w:p w:rsidR="002B3B19" w:rsidRDefault="002B3B19">
      <w:pPr>
        <w:pStyle w:val="preformatted"/>
        <w:tabs>
          <w:tab w:val="left" w:pos="-1440"/>
          <w:tab w:val="left" w:pos="-720"/>
          <w:tab w:val="left" w:pos="0"/>
          <w:tab w:val="left" w:pos="1440"/>
        </w:tabs>
      </w:pPr>
      <w:r>
        <w:t>SM413I</w:t>
      </w:r>
      <w:r>
        <w:tab/>
        <w:t>Source of condoms: chemist</w:t>
      </w:r>
    </w:p>
    <w:p w:rsidR="002B3B19" w:rsidRDefault="002B3B19">
      <w:pPr>
        <w:pStyle w:val="preformatted"/>
        <w:tabs>
          <w:tab w:val="left" w:pos="-1440"/>
          <w:tab w:val="left" w:pos="-720"/>
          <w:tab w:val="left" w:pos="0"/>
          <w:tab w:val="left" w:pos="1440"/>
        </w:tabs>
      </w:pPr>
      <w:r>
        <w:t>SM413J</w:t>
      </w:r>
      <w:r>
        <w:tab/>
        <w:t>Source of condoms: drug store</w:t>
      </w:r>
    </w:p>
    <w:p w:rsidR="002B3B19" w:rsidRDefault="002B3B19">
      <w:pPr>
        <w:pStyle w:val="preformatted"/>
        <w:tabs>
          <w:tab w:val="left" w:pos="-1440"/>
          <w:tab w:val="left" w:pos="-720"/>
          <w:tab w:val="left" w:pos="0"/>
          <w:tab w:val="left" w:pos="1440"/>
        </w:tabs>
      </w:pPr>
      <w:r>
        <w:t>SM413K</w:t>
      </w:r>
      <w:r>
        <w:tab/>
        <w:t>Source of condoms: private mobile clinic</w:t>
      </w:r>
    </w:p>
    <w:p w:rsidR="002B3B19" w:rsidRDefault="002B3B19">
      <w:pPr>
        <w:pStyle w:val="preformatted"/>
        <w:tabs>
          <w:tab w:val="left" w:pos="-1440"/>
          <w:tab w:val="left" w:pos="-720"/>
          <w:tab w:val="left" w:pos="0"/>
          <w:tab w:val="left" w:pos="1440"/>
        </w:tabs>
      </w:pPr>
      <w:r>
        <w:t>SM413L</w:t>
      </w:r>
      <w:r>
        <w:tab/>
        <w:t>Source of condoms: private field worker</w:t>
      </w:r>
    </w:p>
    <w:p w:rsidR="002B3B19" w:rsidRDefault="002B3B19">
      <w:pPr>
        <w:pStyle w:val="preformatted"/>
        <w:tabs>
          <w:tab w:val="left" w:pos="-1440"/>
          <w:tab w:val="left" w:pos="-720"/>
          <w:tab w:val="left" w:pos="0"/>
          <w:tab w:val="left" w:pos="1440"/>
        </w:tabs>
      </w:pPr>
      <w:r>
        <w:t>SM413M</w:t>
      </w:r>
      <w:r>
        <w:tab/>
        <w:t>Source of condoms: FP/PFAG clinic</w:t>
      </w:r>
    </w:p>
    <w:p w:rsidR="002B3B19" w:rsidRDefault="002B3B19">
      <w:pPr>
        <w:pStyle w:val="preformatted"/>
        <w:tabs>
          <w:tab w:val="left" w:pos="-1440"/>
          <w:tab w:val="left" w:pos="-720"/>
          <w:tab w:val="left" w:pos="0"/>
          <w:tab w:val="left" w:pos="1440"/>
        </w:tabs>
      </w:pPr>
      <w:r>
        <w:t>SM413N</w:t>
      </w:r>
      <w:r>
        <w:tab/>
        <w:t>Source of condoms: maternity home</w:t>
      </w:r>
    </w:p>
    <w:p w:rsidR="002B3B19" w:rsidRDefault="002B3B19">
      <w:pPr>
        <w:pStyle w:val="preformatted"/>
        <w:tabs>
          <w:tab w:val="left" w:pos="-1440"/>
          <w:tab w:val="left" w:pos="-720"/>
          <w:tab w:val="left" w:pos="0"/>
          <w:tab w:val="left" w:pos="1440"/>
        </w:tabs>
      </w:pPr>
      <w:r>
        <w:t>SM413O</w:t>
      </w:r>
      <w:r>
        <w:tab/>
        <w:t>Source of condoms: other private</w:t>
      </w:r>
    </w:p>
    <w:p w:rsidR="002B3B19" w:rsidRDefault="002B3B19">
      <w:pPr>
        <w:pStyle w:val="preformatted"/>
        <w:tabs>
          <w:tab w:val="left" w:pos="-1440"/>
          <w:tab w:val="left" w:pos="-720"/>
          <w:tab w:val="left" w:pos="0"/>
          <w:tab w:val="left" w:pos="1440"/>
        </w:tabs>
      </w:pPr>
      <w:r>
        <w:t>SM413P</w:t>
      </w:r>
      <w:r>
        <w:tab/>
        <w:t>Source of condoms: church</w:t>
      </w:r>
    </w:p>
    <w:p w:rsidR="002B3B19" w:rsidRDefault="002B3B19">
      <w:pPr>
        <w:pStyle w:val="preformatted"/>
        <w:tabs>
          <w:tab w:val="left" w:pos="-1440"/>
          <w:tab w:val="left" w:pos="-720"/>
          <w:tab w:val="left" w:pos="0"/>
          <w:tab w:val="left" w:pos="1440"/>
        </w:tabs>
      </w:pPr>
      <w:r>
        <w:t>SM413Q</w:t>
      </w:r>
      <w:r>
        <w:tab/>
        <w:t>Source of condoms: shop</w:t>
      </w:r>
    </w:p>
    <w:p w:rsidR="002B3B19" w:rsidRDefault="002B3B19">
      <w:pPr>
        <w:pStyle w:val="preformatted"/>
        <w:tabs>
          <w:tab w:val="left" w:pos="-1440"/>
          <w:tab w:val="left" w:pos="-720"/>
          <w:tab w:val="left" w:pos="0"/>
          <w:tab w:val="left" w:pos="1440"/>
        </w:tabs>
      </w:pPr>
      <w:r>
        <w:t>SM413R</w:t>
      </w:r>
      <w:r>
        <w:tab/>
        <w:t>Source of condoms: friend/relative</w:t>
      </w:r>
    </w:p>
    <w:p w:rsidR="002B3B19" w:rsidRDefault="002B3B19">
      <w:pPr>
        <w:pStyle w:val="preformatted"/>
        <w:tabs>
          <w:tab w:val="left" w:pos="-1440"/>
          <w:tab w:val="left" w:pos="-720"/>
          <w:tab w:val="left" w:pos="0"/>
          <w:tab w:val="left" w:pos="1440"/>
        </w:tabs>
      </w:pPr>
      <w:r>
        <w:t>SM413S</w:t>
      </w:r>
      <w:r>
        <w:tab/>
        <w:t>Source of condoms: other</w:t>
      </w:r>
    </w:p>
    <w:p w:rsidR="002B3B19" w:rsidRDefault="002B3B19">
      <w:pPr>
        <w:tabs>
          <w:tab w:val="left" w:pos="-1440"/>
          <w:tab w:val="left" w:pos="-720"/>
          <w:tab w:val="left" w:pos="0"/>
          <w:tab w:val="left" w:pos="1440"/>
        </w:tabs>
        <w:ind w:left="1440" w:hanging="1440"/>
      </w:pPr>
      <w:r>
        <w:t>SM510A</w:t>
      </w:r>
      <w:r>
        <w:tab/>
        <w:t>Where can respondent get/obtain advice on preferred family planning method</w:t>
      </w:r>
    </w:p>
    <w:p w:rsidR="002B3B19" w:rsidRDefault="002B3B19">
      <w:pPr>
        <w:tabs>
          <w:tab w:val="left" w:pos="-1440"/>
          <w:tab w:val="left" w:pos="-720"/>
          <w:tab w:val="left" w:pos="0"/>
          <w:tab w:val="left" w:pos="1440"/>
        </w:tabs>
      </w:pPr>
      <w:r>
        <w:t xml:space="preserve">SM608 </w:t>
      </w:r>
      <w:r>
        <w:tab/>
        <w:t>Woman who has the AIDS virus can give birth to child with AIDS</w:t>
      </w:r>
    </w:p>
    <w:p w:rsidR="002B3B19" w:rsidRDefault="002B3B19">
      <w:pPr>
        <w:tabs>
          <w:tab w:val="left" w:pos="-1440"/>
          <w:tab w:val="left" w:pos="-720"/>
          <w:tab w:val="left" w:pos="0"/>
          <w:tab w:val="left" w:pos="1440"/>
        </w:tabs>
        <w:ind w:left="1440" w:hanging="1440"/>
      </w:pPr>
      <w:r>
        <w:t>SM609</w:t>
      </w:r>
      <w:r>
        <w:tab/>
        <w:t>Woman who has the AIDS virus can pass virus to her child through breastfeeding</w:t>
      </w:r>
    </w:p>
    <w:p w:rsidR="002B3B19" w:rsidRDefault="002B3B19">
      <w:pPr>
        <w:tabs>
          <w:tab w:val="left" w:pos="-1440"/>
          <w:tab w:val="left" w:pos="-720"/>
          <w:tab w:val="left" w:pos="0"/>
          <w:tab w:val="left" w:pos="1440"/>
        </w:tabs>
      </w:pPr>
      <w:r>
        <w:t>SM610</w:t>
      </w:r>
      <w:r>
        <w:tab/>
        <w:t>Most important thing government should do for people who have AIDS</w:t>
      </w:r>
    </w:p>
    <w:p w:rsidR="002B3B19" w:rsidRDefault="002B3B19">
      <w:pPr>
        <w:tabs>
          <w:tab w:val="left" w:pos="-1440"/>
          <w:tab w:val="left" w:pos="-720"/>
          <w:tab w:val="left" w:pos="0"/>
          <w:tab w:val="left" w:pos="1440"/>
        </w:tabs>
      </w:pPr>
      <w:r>
        <w:t>SM611</w:t>
      </w:r>
      <w:r>
        <w:tab/>
        <w:t>If a relative is suffering from AIDS, who should take care of him/her</w:t>
      </w:r>
    </w:p>
    <w:p w:rsidR="002B3B19" w:rsidRDefault="002B3B19">
      <w:pPr>
        <w:tabs>
          <w:tab w:val="left" w:pos="-1440"/>
          <w:tab w:val="left" w:pos="-720"/>
          <w:tab w:val="left" w:pos="0"/>
          <w:tab w:val="left" w:pos="1440"/>
        </w:tabs>
      </w:pPr>
      <w:r>
        <w:t>SM615A</w:t>
      </w:r>
      <w:r>
        <w:tab/>
        <w:t>Respondent heard of gonorrhea</w:t>
      </w:r>
    </w:p>
    <w:p w:rsidR="002B3B19" w:rsidRDefault="002B3B19">
      <w:pPr>
        <w:tabs>
          <w:tab w:val="left" w:pos="-1440"/>
          <w:tab w:val="left" w:pos="-720"/>
          <w:tab w:val="left" w:pos="0"/>
          <w:tab w:val="left" w:pos="1440"/>
        </w:tabs>
      </w:pPr>
      <w:r>
        <w:t>SM615B</w:t>
      </w:r>
      <w:r>
        <w:tab/>
        <w:t>Respondent heard of syphilis</w:t>
      </w:r>
    </w:p>
    <w:p w:rsidR="002B3B19" w:rsidRDefault="002B3B19">
      <w:pPr>
        <w:tabs>
          <w:tab w:val="left" w:pos="-1440"/>
          <w:tab w:val="left" w:pos="-720"/>
          <w:tab w:val="left" w:pos="0"/>
          <w:tab w:val="left" w:pos="1440"/>
        </w:tabs>
      </w:pPr>
      <w:r>
        <w:t>SM615C</w:t>
      </w:r>
      <w:r>
        <w:tab/>
        <w:t>Respondent heard of herpes</w:t>
      </w:r>
    </w:p>
    <w:p w:rsidR="002B3B19" w:rsidRDefault="002B3B19">
      <w:pPr>
        <w:tabs>
          <w:tab w:val="left" w:pos="-1440"/>
          <w:tab w:val="left" w:pos="-720"/>
          <w:tab w:val="left" w:pos="0"/>
          <w:tab w:val="left" w:pos="1440"/>
        </w:tabs>
      </w:pPr>
      <w:r>
        <w:t>SM615D</w:t>
      </w:r>
      <w:r>
        <w:tab/>
        <w:t>Respondent heard of hepatites</w:t>
      </w:r>
    </w:p>
    <w:p w:rsidR="002B3B19" w:rsidRDefault="002B3B19">
      <w:pPr>
        <w:tabs>
          <w:tab w:val="left" w:pos="-1440"/>
          <w:tab w:val="left" w:pos="-720"/>
          <w:tab w:val="left" w:pos="0"/>
          <w:tab w:val="left" w:pos="1440"/>
        </w:tabs>
      </w:pPr>
      <w:r>
        <w:t>SM615E</w:t>
      </w:r>
      <w:r>
        <w:tab/>
        <w:t>Respondent heard of other sexually transmitted diseases</w:t>
      </w:r>
    </w:p>
    <w:p w:rsidR="002B3B19" w:rsidRDefault="002B3B19">
      <w:pPr>
        <w:pStyle w:val="preformatted"/>
        <w:tabs>
          <w:tab w:val="left" w:pos="-1440"/>
          <w:tab w:val="left" w:pos="-720"/>
          <w:tab w:val="left" w:pos="0"/>
          <w:tab w:val="left" w:pos="1440"/>
        </w:tabs>
      </w:pPr>
      <w:r>
        <w:t>SM616AA</w:t>
      </w:r>
      <w:r>
        <w:tab/>
        <w:t>Treatment for gonorrhea at: government hospital/clinic</w:t>
      </w:r>
    </w:p>
    <w:p w:rsidR="002B3B19" w:rsidRDefault="002B3B19">
      <w:pPr>
        <w:pStyle w:val="preformatted"/>
        <w:tabs>
          <w:tab w:val="left" w:pos="-1440"/>
          <w:tab w:val="left" w:pos="-720"/>
          <w:tab w:val="left" w:pos="0"/>
          <w:tab w:val="left" w:pos="1440"/>
        </w:tabs>
      </w:pPr>
      <w:r>
        <w:t>SM616AB</w:t>
      </w:r>
      <w:r>
        <w:tab/>
        <w:t>Treatment for gonorrhea at: government health centre</w:t>
      </w:r>
    </w:p>
    <w:p w:rsidR="002B3B19" w:rsidRDefault="002B3B19">
      <w:pPr>
        <w:pStyle w:val="preformatted"/>
        <w:tabs>
          <w:tab w:val="left" w:pos="-1440"/>
          <w:tab w:val="left" w:pos="-720"/>
          <w:tab w:val="left" w:pos="0"/>
          <w:tab w:val="left" w:pos="1440"/>
        </w:tabs>
      </w:pPr>
      <w:r>
        <w:t>SM616AC</w:t>
      </w:r>
      <w:r>
        <w:tab/>
        <w:t>Treatment for gonorrhea at: government health post</w:t>
      </w:r>
    </w:p>
    <w:p w:rsidR="002B3B19" w:rsidRDefault="002B3B19">
      <w:pPr>
        <w:pStyle w:val="preformatted"/>
        <w:tabs>
          <w:tab w:val="left" w:pos="-1440"/>
          <w:tab w:val="left" w:pos="-720"/>
          <w:tab w:val="left" w:pos="0"/>
          <w:tab w:val="left" w:pos="1440"/>
        </w:tabs>
      </w:pPr>
      <w:r>
        <w:t>SM616AD</w:t>
      </w:r>
      <w:r>
        <w:tab/>
        <w:t>Treatment for gonorrhea at: government mobile clinic</w:t>
      </w:r>
    </w:p>
    <w:p w:rsidR="002B3B19" w:rsidRDefault="002B3B19">
      <w:pPr>
        <w:pStyle w:val="preformatted"/>
        <w:tabs>
          <w:tab w:val="left" w:pos="-1440"/>
          <w:tab w:val="left" w:pos="-720"/>
          <w:tab w:val="left" w:pos="0"/>
          <w:tab w:val="left" w:pos="1440"/>
        </w:tabs>
      </w:pPr>
      <w:r>
        <w:t>SM616AE</w:t>
      </w:r>
      <w:r>
        <w:tab/>
        <w:t>Treatment for gonorrhea at: government community health worker</w:t>
      </w:r>
    </w:p>
    <w:p w:rsidR="002B3B19" w:rsidRDefault="002B3B19">
      <w:pPr>
        <w:pStyle w:val="preformatted"/>
        <w:tabs>
          <w:tab w:val="left" w:pos="-1440"/>
          <w:tab w:val="left" w:pos="-720"/>
          <w:tab w:val="left" w:pos="0"/>
          <w:tab w:val="left" w:pos="1440"/>
        </w:tabs>
      </w:pPr>
      <w:r>
        <w:t>SM616AF</w:t>
      </w:r>
      <w:r>
        <w:tab/>
        <w:t>Treatment for gonorrhea at: private hospital</w:t>
      </w:r>
    </w:p>
    <w:p w:rsidR="002B3B19" w:rsidRDefault="002B3B19">
      <w:pPr>
        <w:pStyle w:val="preformatted"/>
        <w:tabs>
          <w:tab w:val="left" w:pos="-1440"/>
          <w:tab w:val="left" w:pos="-720"/>
          <w:tab w:val="left" w:pos="0"/>
          <w:tab w:val="left" w:pos="1440"/>
        </w:tabs>
      </w:pPr>
      <w:r>
        <w:t>SM616AG</w:t>
      </w:r>
      <w:r>
        <w:tab/>
        <w:t>Treatment for gonorrhea at: pharmacy/chemist/drugstore</w:t>
      </w:r>
    </w:p>
    <w:p w:rsidR="002B3B19" w:rsidRDefault="002B3B19">
      <w:pPr>
        <w:pStyle w:val="preformatted"/>
        <w:tabs>
          <w:tab w:val="left" w:pos="-1440"/>
          <w:tab w:val="left" w:pos="-720"/>
          <w:tab w:val="left" w:pos="0"/>
          <w:tab w:val="left" w:pos="1440"/>
        </w:tabs>
      </w:pPr>
      <w:r>
        <w:t>SM616AH</w:t>
      </w:r>
      <w:r>
        <w:tab/>
        <w:t>Treatment for gonorrhea at: private clinic</w:t>
      </w:r>
    </w:p>
    <w:p w:rsidR="002B3B19" w:rsidRDefault="002B3B19">
      <w:pPr>
        <w:pStyle w:val="preformatted"/>
        <w:tabs>
          <w:tab w:val="left" w:pos="-1440"/>
          <w:tab w:val="left" w:pos="-720"/>
          <w:tab w:val="left" w:pos="0"/>
          <w:tab w:val="left" w:pos="1440"/>
        </w:tabs>
      </w:pPr>
      <w:r>
        <w:t>SM616AI</w:t>
      </w:r>
      <w:r>
        <w:tab/>
        <w:t>Treatment for gonorrhea at: private mobile clinic</w:t>
      </w:r>
    </w:p>
    <w:p w:rsidR="002B3B19" w:rsidRDefault="002B3B19">
      <w:pPr>
        <w:pStyle w:val="preformatted"/>
        <w:tabs>
          <w:tab w:val="left" w:pos="-1440"/>
          <w:tab w:val="left" w:pos="-720"/>
          <w:tab w:val="left" w:pos="0"/>
          <w:tab w:val="left" w:pos="1440"/>
        </w:tabs>
      </w:pPr>
      <w:r>
        <w:t>SM616AJ</w:t>
      </w:r>
      <w:r>
        <w:tab/>
        <w:t>Treatment for gonorrhea at: private community health worker</w:t>
      </w:r>
    </w:p>
    <w:p w:rsidR="002B3B19" w:rsidRDefault="002B3B19">
      <w:pPr>
        <w:pStyle w:val="preformatted"/>
        <w:tabs>
          <w:tab w:val="left" w:pos="-1440"/>
          <w:tab w:val="left" w:pos="-720"/>
          <w:tab w:val="left" w:pos="0"/>
          <w:tab w:val="left" w:pos="1440"/>
        </w:tabs>
      </w:pPr>
      <w:r>
        <w:t>SM616AK</w:t>
      </w:r>
      <w:r>
        <w:tab/>
        <w:t>Treatment for gonorrhea at: shop</w:t>
      </w:r>
    </w:p>
    <w:p w:rsidR="002B3B19" w:rsidRDefault="002B3B19">
      <w:pPr>
        <w:pStyle w:val="preformatted"/>
        <w:tabs>
          <w:tab w:val="left" w:pos="-1440"/>
          <w:tab w:val="left" w:pos="-720"/>
          <w:tab w:val="left" w:pos="0"/>
          <w:tab w:val="left" w:pos="1440"/>
        </w:tabs>
      </w:pPr>
      <w:r>
        <w:t>SM616AL</w:t>
      </w:r>
      <w:r>
        <w:tab/>
        <w:t>Treatment for gonorrhea at: drug peddler</w:t>
      </w:r>
    </w:p>
    <w:p w:rsidR="002B3B19" w:rsidRDefault="002B3B19">
      <w:pPr>
        <w:pStyle w:val="preformatted"/>
        <w:tabs>
          <w:tab w:val="left" w:pos="-1440"/>
          <w:tab w:val="left" w:pos="-720"/>
          <w:tab w:val="left" w:pos="0"/>
          <w:tab w:val="left" w:pos="1440"/>
        </w:tabs>
      </w:pPr>
      <w:r>
        <w:t>SM616AM</w:t>
      </w:r>
      <w:r>
        <w:tab/>
        <w:t>Treatment for gonorrhea at: traditional practicioner</w:t>
      </w:r>
    </w:p>
    <w:p w:rsidR="002B3B19" w:rsidRDefault="002B3B19">
      <w:pPr>
        <w:pStyle w:val="preformatted"/>
        <w:tabs>
          <w:tab w:val="left" w:pos="-1440"/>
          <w:tab w:val="left" w:pos="-720"/>
          <w:tab w:val="left" w:pos="0"/>
          <w:tab w:val="left" w:pos="1440"/>
        </w:tabs>
      </w:pPr>
      <w:r>
        <w:t>SM616AN</w:t>
      </w:r>
      <w:r>
        <w:tab/>
        <w:t xml:space="preserve">Treatment for gonorrhea at: faith healer/spiritualist </w:t>
      </w:r>
    </w:p>
    <w:p w:rsidR="002B3B19" w:rsidRDefault="002B3B19">
      <w:pPr>
        <w:pStyle w:val="preformatted"/>
        <w:tabs>
          <w:tab w:val="left" w:pos="-1440"/>
          <w:tab w:val="left" w:pos="-720"/>
          <w:tab w:val="left" w:pos="0"/>
          <w:tab w:val="left" w:pos="1440"/>
        </w:tabs>
        <w:sectPr w:rsidR="002B3B19">
          <w:type w:val="continuous"/>
          <w:pgSz w:w="12240" w:h="15840"/>
          <w:pgMar w:top="720" w:right="1440" w:bottom="720" w:left="1440" w:header="720" w:footer="720" w:gutter="0"/>
          <w:cols w:space="720"/>
          <w:noEndnote/>
        </w:sectPr>
      </w:pPr>
    </w:p>
    <w:p w:rsidR="002B3B19" w:rsidRDefault="002B3B19">
      <w:pPr>
        <w:pStyle w:val="preformatted"/>
        <w:tabs>
          <w:tab w:val="left" w:pos="-1440"/>
          <w:tab w:val="left" w:pos="-720"/>
          <w:tab w:val="left" w:pos="0"/>
          <w:tab w:val="left" w:pos="1440"/>
        </w:tabs>
      </w:pPr>
      <w:r>
        <w:lastRenderedPageBreak/>
        <w:t>SM616AX</w:t>
      </w:r>
      <w:r>
        <w:tab/>
        <w:t>Treatment for gonorrhea at: other</w:t>
      </w:r>
    </w:p>
    <w:p w:rsidR="002B3B19" w:rsidRDefault="002B3B19">
      <w:pPr>
        <w:pStyle w:val="preformatted"/>
        <w:tabs>
          <w:tab w:val="left" w:pos="-1440"/>
          <w:tab w:val="left" w:pos="-720"/>
          <w:tab w:val="left" w:pos="0"/>
          <w:tab w:val="left" w:pos="1440"/>
        </w:tabs>
      </w:pPr>
      <w:r>
        <w:t>SM616BA</w:t>
      </w:r>
      <w:r>
        <w:tab/>
        <w:t>Treatment for syphilis at: government hospital/clinic</w:t>
      </w:r>
    </w:p>
    <w:p w:rsidR="002B3B19" w:rsidRDefault="002B3B19">
      <w:pPr>
        <w:pStyle w:val="preformatted"/>
        <w:tabs>
          <w:tab w:val="left" w:pos="-1440"/>
          <w:tab w:val="left" w:pos="-720"/>
          <w:tab w:val="left" w:pos="0"/>
          <w:tab w:val="left" w:pos="1440"/>
        </w:tabs>
      </w:pPr>
      <w:r>
        <w:t>SM616BB</w:t>
      </w:r>
      <w:r>
        <w:tab/>
        <w:t>Treatment for syphilis at: government health centre</w:t>
      </w:r>
    </w:p>
    <w:p w:rsidR="002B3B19" w:rsidRDefault="002B3B19">
      <w:pPr>
        <w:pStyle w:val="preformatted"/>
        <w:tabs>
          <w:tab w:val="left" w:pos="-1440"/>
          <w:tab w:val="left" w:pos="-720"/>
          <w:tab w:val="left" w:pos="0"/>
          <w:tab w:val="left" w:pos="1440"/>
        </w:tabs>
      </w:pPr>
      <w:r>
        <w:t>SM616BC</w:t>
      </w:r>
      <w:r>
        <w:tab/>
        <w:t>Treatment for syphilis at: government health post</w:t>
      </w:r>
    </w:p>
    <w:p w:rsidR="002B3B19" w:rsidRDefault="002B3B19">
      <w:pPr>
        <w:pStyle w:val="preformatted"/>
        <w:tabs>
          <w:tab w:val="left" w:pos="-1440"/>
          <w:tab w:val="left" w:pos="-720"/>
          <w:tab w:val="left" w:pos="0"/>
          <w:tab w:val="left" w:pos="1440"/>
        </w:tabs>
      </w:pPr>
      <w:r>
        <w:t>SM616BD</w:t>
      </w:r>
      <w:r>
        <w:tab/>
        <w:t>Treatment for syphilis at: government mobile clinic</w:t>
      </w:r>
    </w:p>
    <w:p w:rsidR="002B3B19" w:rsidRDefault="002B3B19">
      <w:pPr>
        <w:pStyle w:val="preformatted"/>
        <w:tabs>
          <w:tab w:val="left" w:pos="-1440"/>
          <w:tab w:val="left" w:pos="-720"/>
          <w:tab w:val="left" w:pos="0"/>
          <w:tab w:val="left" w:pos="1440"/>
        </w:tabs>
      </w:pPr>
      <w:r>
        <w:t>SM616BE</w:t>
      </w:r>
      <w:r>
        <w:tab/>
        <w:t>Treatment for syphilis at: government community health worker</w:t>
      </w:r>
    </w:p>
    <w:p w:rsidR="002B3B19" w:rsidRDefault="002B3B19">
      <w:pPr>
        <w:pStyle w:val="preformatted"/>
        <w:tabs>
          <w:tab w:val="left" w:pos="-1440"/>
          <w:tab w:val="left" w:pos="-720"/>
          <w:tab w:val="left" w:pos="0"/>
          <w:tab w:val="left" w:pos="1440"/>
        </w:tabs>
      </w:pPr>
      <w:r>
        <w:t>SM616BF</w:t>
      </w:r>
      <w:r>
        <w:tab/>
        <w:t>Treatment for syphilis at: private hospital</w:t>
      </w:r>
    </w:p>
    <w:p w:rsidR="002B3B19" w:rsidRDefault="002B3B19">
      <w:pPr>
        <w:pStyle w:val="preformatted"/>
        <w:tabs>
          <w:tab w:val="left" w:pos="-1440"/>
          <w:tab w:val="left" w:pos="-720"/>
          <w:tab w:val="left" w:pos="0"/>
          <w:tab w:val="left" w:pos="1440"/>
        </w:tabs>
      </w:pPr>
      <w:r>
        <w:t>SM616BG</w:t>
      </w:r>
      <w:r>
        <w:tab/>
        <w:t>Treatment for syphilis at: pharmacy/chemist/drugstore</w:t>
      </w:r>
    </w:p>
    <w:p w:rsidR="002B3B19" w:rsidRDefault="002B3B19">
      <w:pPr>
        <w:pStyle w:val="preformatted"/>
        <w:tabs>
          <w:tab w:val="left" w:pos="-1440"/>
          <w:tab w:val="left" w:pos="-720"/>
          <w:tab w:val="left" w:pos="0"/>
          <w:tab w:val="left" w:pos="1440"/>
        </w:tabs>
      </w:pPr>
      <w:r>
        <w:t>SM616BH</w:t>
      </w:r>
      <w:r>
        <w:tab/>
        <w:t>Treatment for syphilis at: private clinic</w:t>
      </w:r>
    </w:p>
    <w:p w:rsidR="002B3B19" w:rsidRDefault="002B3B19">
      <w:pPr>
        <w:pStyle w:val="preformatted"/>
        <w:tabs>
          <w:tab w:val="left" w:pos="-1440"/>
          <w:tab w:val="left" w:pos="-720"/>
          <w:tab w:val="left" w:pos="0"/>
          <w:tab w:val="left" w:pos="1440"/>
        </w:tabs>
      </w:pPr>
      <w:r>
        <w:t>SM616BI</w:t>
      </w:r>
      <w:r>
        <w:tab/>
        <w:t>Treatment for syphilis at: private mobile clinic</w:t>
      </w:r>
    </w:p>
    <w:p w:rsidR="002B3B19" w:rsidRDefault="002B3B19">
      <w:pPr>
        <w:pStyle w:val="preformatted"/>
        <w:tabs>
          <w:tab w:val="left" w:pos="-1440"/>
          <w:tab w:val="left" w:pos="-720"/>
          <w:tab w:val="left" w:pos="0"/>
          <w:tab w:val="left" w:pos="1440"/>
        </w:tabs>
      </w:pPr>
      <w:r>
        <w:t>SM616BJ</w:t>
      </w:r>
      <w:r>
        <w:tab/>
        <w:t>Treatment for syphilis at: private community health worker</w:t>
      </w:r>
    </w:p>
    <w:p w:rsidR="002B3B19" w:rsidRDefault="002B3B19">
      <w:pPr>
        <w:pStyle w:val="preformatted"/>
        <w:tabs>
          <w:tab w:val="left" w:pos="-1440"/>
          <w:tab w:val="left" w:pos="-720"/>
          <w:tab w:val="left" w:pos="0"/>
          <w:tab w:val="left" w:pos="1440"/>
        </w:tabs>
      </w:pPr>
      <w:r>
        <w:t>SM616BK</w:t>
      </w:r>
      <w:r>
        <w:tab/>
        <w:t>Treatment for syphilis at: shop</w:t>
      </w:r>
    </w:p>
    <w:p w:rsidR="002B3B19" w:rsidRDefault="002B3B19">
      <w:pPr>
        <w:pStyle w:val="preformatted"/>
        <w:tabs>
          <w:tab w:val="left" w:pos="-1440"/>
          <w:tab w:val="left" w:pos="-720"/>
          <w:tab w:val="left" w:pos="0"/>
          <w:tab w:val="left" w:pos="1440"/>
        </w:tabs>
      </w:pPr>
      <w:r>
        <w:t>SM616BL</w:t>
      </w:r>
      <w:r>
        <w:tab/>
        <w:t>Treatment for syphilis at: drug peddler</w:t>
      </w:r>
    </w:p>
    <w:p w:rsidR="002B3B19" w:rsidRDefault="002B3B19">
      <w:pPr>
        <w:pStyle w:val="preformatted"/>
        <w:tabs>
          <w:tab w:val="left" w:pos="-1440"/>
          <w:tab w:val="left" w:pos="-720"/>
          <w:tab w:val="left" w:pos="0"/>
          <w:tab w:val="left" w:pos="1440"/>
        </w:tabs>
      </w:pPr>
      <w:r>
        <w:t>SM616BM</w:t>
      </w:r>
      <w:r>
        <w:tab/>
        <w:t>Treatment for syphilis at: traditional practicioner</w:t>
      </w:r>
    </w:p>
    <w:p w:rsidR="002B3B19" w:rsidRDefault="002B3B19">
      <w:pPr>
        <w:pStyle w:val="preformatted"/>
        <w:tabs>
          <w:tab w:val="left" w:pos="-1440"/>
          <w:tab w:val="left" w:pos="-720"/>
          <w:tab w:val="left" w:pos="0"/>
          <w:tab w:val="left" w:pos="1440"/>
        </w:tabs>
      </w:pPr>
      <w:r>
        <w:t>SM616BN</w:t>
      </w:r>
      <w:r>
        <w:tab/>
        <w:t xml:space="preserve">Treatment for syphilis at: faith healer/spiritualist </w:t>
      </w:r>
    </w:p>
    <w:p w:rsidR="002B3B19" w:rsidRDefault="002B3B19">
      <w:pPr>
        <w:pStyle w:val="preformatted"/>
        <w:tabs>
          <w:tab w:val="left" w:pos="-1440"/>
          <w:tab w:val="left" w:pos="-720"/>
          <w:tab w:val="left" w:pos="0"/>
          <w:tab w:val="left" w:pos="1440"/>
        </w:tabs>
      </w:pPr>
      <w:r>
        <w:t>SM616BX</w:t>
      </w:r>
      <w:r>
        <w:tab/>
        <w:t>Treatment for syphilis at: other</w:t>
      </w:r>
    </w:p>
    <w:p w:rsidR="002B3B19" w:rsidRDefault="002B3B19">
      <w:pPr>
        <w:pStyle w:val="preformatted"/>
        <w:tabs>
          <w:tab w:val="left" w:pos="-1440"/>
          <w:tab w:val="left" w:pos="-720"/>
          <w:tab w:val="left" w:pos="0"/>
          <w:tab w:val="left" w:pos="1440"/>
        </w:tabs>
      </w:pPr>
      <w:r>
        <w:t>SM616CA</w:t>
      </w:r>
      <w:r>
        <w:tab/>
        <w:t>Treatment for herpes at: government hospital/clinic</w:t>
      </w:r>
    </w:p>
    <w:p w:rsidR="002B3B19" w:rsidRDefault="002B3B19">
      <w:pPr>
        <w:pStyle w:val="preformatted"/>
        <w:tabs>
          <w:tab w:val="left" w:pos="-1440"/>
          <w:tab w:val="left" w:pos="-720"/>
          <w:tab w:val="left" w:pos="0"/>
          <w:tab w:val="left" w:pos="1440"/>
        </w:tabs>
      </w:pPr>
      <w:r>
        <w:t>SM616CB</w:t>
      </w:r>
      <w:r>
        <w:tab/>
        <w:t>Treatment for herpes at: government health centre</w:t>
      </w:r>
    </w:p>
    <w:p w:rsidR="002B3B19" w:rsidRDefault="002B3B19">
      <w:pPr>
        <w:pStyle w:val="preformatted"/>
        <w:tabs>
          <w:tab w:val="left" w:pos="-1440"/>
          <w:tab w:val="left" w:pos="-720"/>
          <w:tab w:val="left" w:pos="0"/>
          <w:tab w:val="left" w:pos="1440"/>
        </w:tabs>
      </w:pPr>
      <w:r>
        <w:t>SM616CC</w:t>
      </w:r>
      <w:r>
        <w:tab/>
        <w:t>Treatment for herpes at: government health post</w:t>
      </w:r>
    </w:p>
    <w:p w:rsidR="002B3B19" w:rsidRDefault="002B3B19">
      <w:pPr>
        <w:pStyle w:val="preformatted"/>
        <w:tabs>
          <w:tab w:val="left" w:pos="-1440"/>
          <w:tab w:val="left" w:pos="-720"/>
          <w:tab w:val="left" w:pos="0"/>
          <w:tab w:val="left" w:pos="1440"/>
        </w:tabs>
      </w:pPr>
      <w:r>
        <w:t>SM616CD</w:t>
      </w:r>
      <w:r>
        <w:tab/>
        <w:t>Treatment for herpes at: government mobile clinic</w:t>
      </w:r>
    </w:p>
    <w:p w:rsidR="002B3B19" w:rsidRDefault="002B3B19">
      <w:pPr>
        <w:pStyle w:val="preformatted"/>
        <w:tabs>
          <w:tab w:val="left" w:pos="-1440"/>
          <w:tab w:val="left" w:pos="-720"/>
          <w:tab w:val="left" w:pos="0"/>
          <w:tab w:val="left" w:pos="1440"/>
        </w:tabs>
      </w:pPr>
      <w:r>
        <w:t>SM616CE</w:t>
      </w:r>
      <w:r>
        <w:tab/>
        <w:t>Treatment for herpes at: government community health worker</w:t>
      </w:r>
    </w:p>
    <w:p w:rsidR="002B3B19" w:rsidRDefault="002B3B19">
      <w:pPr>
        <w:pStyle w:val="preformatted"/>
        <w:tabs>
          <w:tab w:val="left" w:pos="-1440"/>
          <w:tab w:val="left" w:pos="-720"/>
          <w:tab w:val="left" w:pos="0"/>
          <w:tab w:val="left" w:pos="1440"/>
        </w:tabs>
      </w:pPr>
      <w:r>
        <w:t>SM616CF</w:t>
      </w:r>
      <w:r>
        <w:tab/>
        <w:t>Treatment for herpes at: private hospital</w:t>
      </w:r>
    </w:p>
    <w:p w:rsidR="002B3B19" w:rsidRDefault="002B3B19">
      <w:pPr>
        <w:pStyle w:val="preformatted"/>
        <w:tabs>
          <w:tab w:val="left" w:pos="-1440"/>
          <w:tab w:val="left" w:pos="-720"/>
          <w:tab w:val="left" w:pos="0"/>
          <w:tab w:val="left" w:pos="1440"/>
        </w:tabs>
      </w:pPr>
      <w:r>
        <w:t>SM616CG</w:t>
      </w:r>
      <w:r>
        <w:tab/>
        <w:t>Treatment for herpes at: pharmacy/chemist/drugstore</w:t>
      </w:r>
    </w:p>
    <w:p w:rsidR="002B3B19" w:rsidRDefault="002B3B19">
      <w:pPr>
        <w:pStyle w:val="preformatted"/>
        <w:tabs>
          <w:tab w:val="left" w:pos="-1440"/>
          <w:tab w:val="left" w:pos="-720"/>
          <w:tab w:val="left" w:pos="0"/>
          <w:tab w:val="left" w:pos="1440"/>
        </w:tabs>
      </w:pPr>
      <w:r>
        <w:t>SM616CH</w:t>
      </w:r>
      <w:r>
        <w:tab/>
        <w:t>Treatment for herpes at: private clinic</w:t>
      </w:r>
    </w:p>
    <w:p w:rsidR="002B3B19" w:rsidRDefault="002B3B19">
      <w:pPr>
        <w:pStyle w:val="preformatted"/>
        <w:tabs>
          <w:tab w:val="left" w:pos="-1440"/>
          <w:tab w:val="left" w:pos="-720"/>
          <w:tab w:val="left" w:pos="0"/>
          <w:tab w:val="left" w:pos="1440"/>
        </w:tabs>
      </w:pPr>
      <w:r>
        <w:t>SM616CI</w:t>
      </w:r>
      <w:r>
        <w:tab/>
        <w:t>Treatment for herpes at: private mobile clinic</w:t>
      </w:r>
    </w:p>
    <w:p w:rsidR="002B3B19" w:rsidRDefault="002B3B19">
      <w:pPr>
        <w:pStyle w:val="preformatted"/>
        <w:tabs>
          <w:tab w:val="left" w:pos="-1440"/>
          <w:tab w:val="left" w:pos="-720"/>
          <w:tab w:val="left" w:pos="0"/>
          <w:tab w:val="left" w:pos="1440"/>
        </w:tabs>
      </w:pPr>
      <w:r>
        <w:t>SM616CJ</w:t>
      </w:r>
      <w:r>
        <w:tab/>
        <w:t>Treatment for herpes at: private community health worker</w:t>
      </w:r>
    </w:p>
    <w:p w:rsidR="002B3B19" w:rsidRDefault="002B3B19">
      <w:pPr>
        <w:pStyle w:val="preformatted"/>
        <w:tabs>
          <w:tab w:val="left" w:pos="-1440"/>
          <w:tab w:val="left" w:pos="-720"/>
          <w:tab w:val="left" w:pos="0"/>
          <w:tab w:val="left" w:pos="1440"/>
        </w:tabs>
      </w:pPr>
      <w:r>
        <w:t>SM616CK</w:t>
      </w:r>
      <w:r>
        <w:tab/>
        <w:t>Treatment for herpes at: shop</w:t>
      </w:r>
    </w:p>
    <w:p w:rsidR="002B3B19" w:rsidRDefault="002B3B19">
      <w:pPr>
        <w:pStyle w:val="preformatted"/>
        <w:tabs>
          <w:tab w:val="left" w:pos="-1440"/>
          <w:tab w:val="left" w:pos="-720"/>
          <w:tab w:val="left" w:pos="0"/>
          <w:tab w:val="left" w:pos="1440"/>
        </w:tabs>
      </w:pPr>
      <w:r>
        <w:t>SM616CL</w:t>
      </w:r>
      <w:r>
        <w:tab/>
        <w:t>Treatment for herpes at: drug peddler</w:t>
      </w:r>
    </w:p>
    <w:p w:rsidR="002B3B19" w:rsidRDefault="002B3B19">
      <w:pPr>
        <w:pStyle w:val="preformatted"/>
        <w:tabs>
          <w:tab w:val="left" w:pos="-1440"/>
          <w:tab w:val="left" w:pos="-720"/>
          <w:tab w:val="left" w:pos="0"/>
          <w:tab w:val="left" w:pos="1440"/>
        </w:tabs>
      </w:pPr>
      <w:r>
        <w:t>SM616CM</w:t>
      </w:r>
      <w:r>
        <w:tab/>
        <w:t>Treatment for herpes at: traditional practicioner</w:t>
      </w:r>
    </w:p>
    <w:p w:rsidR="002B3B19" w:rsidRDefault="002B3B19">
      <w:pPr>
        <w:pStyle w:val="preformatted"/>
        <w:tabs>
          <w:tab w:val="left" w:pos="-1440"/>
          <w:tab w:val="left" w:pos="-720"/>
          <w:tab w:val="left" w:pos="0"/>
          <w:tab w:val="left" w:pos="1440"/>
        </w:tabs>
      </w:pPr>
      <w:r>
        <w:t>SM616CN</w:t>
      </w:r>
      <w:r>
        <w:tab/>
        <w:t xml:space="preserve">Treatment for herpes at: faith healer/spiritualist </w:t>
      </w:r>
    </w:p>
    <w:p w:rsidR="002B3B19" w:rsidRDefault="002B3B19">
      <w:pPr>
        <w:pStyle w:val="preformatted"/>
        <w:tabs>
          <w:tab w:val="left" w:pos="-1440"/>
          <w:tab w:val="left" w:pos="-720"/>
          <w:tab w:val="left" w:pos="0"/>
          <w:tab w:val="left" w:pos="1440"/>
        </w:tabs>
      </w:pPr>
      <w:r>
        <w:t>SM616CX</w:t>
      </w:r>
      <w:r>
        <w:tab/>
        <w:t>Treatment for herpes at: other</w:t>
      </w:r>
    </w:p>
    <w:p w:rsidR="002B3B19" w:rsidRDefault="002B3B19">
      <w:pPr>
        <w:pStyle w:val="preformatted"/>
        <w:tabs>
          <w:tab w:val="left" w:pos="-1440"/>
          <w:tab w:val="left" w:pos="-720"/>
          <w:tab w:val="left" w:pos="0"/>
          <w:tab w:val="left" w:pos="1440"/>
        </w:tabs>
      </w:pPr>
      <w:r>
        <w:t>SM616DA</w:t>
      </w:r>
      <w:r>
        <w:tab/>
        <w:t>Treatment for hepatitis at: government hospital/clinic</w:t>
      </w:r>
    </w:p>
    <w:p w:rsidR="002B3B19" w:rsidRDefault="002B3B19">
      <w:pPr>
        <w:pStyle w:val="preformatted"/>
        <w:tabs>
          <w:tab w:val="left" w:pos="-1440"/>
          <w:tab w:val="left" w:pos="-720"/>
          <w:tab w:val="left" w:pos="0"/>
          <w:tab w:val="left" w:pos="1440"/>
        </w:tabs>
      </w:pPr>
      <w:r>
        <w:t>SM616DB</w:t>
      </w:r>
      <w:r>
        <w:tab/>
        <w:t>Treatment for hepatitis at: government health centre</w:t>
      </w:r>
    </w:p>
    <w:p w:rsidR="002B3B19" w:rsidRDefault="002B3B19">
      <w:pPr>
        <w:pStyle w:val="preformatted"/>
        <w:tabs>
          <w:tab w:val="left" w:pos="-1440"/>
          <w:tab w:val="left" w:pos="-720"/>
          <w:tab w:val="left" w:pos="0"/>
          <w:tab w:val="left" w:pos="1440"/>
        </w:tabs>
      </w:pPr>
      <w:r>
        <w:t>SM616DC</w:t>
      </w:r>
      <w:r>
        <w:tab/>
        <w:t>Treatment for hepatitis at: government health post</w:t>
      </w:r>
    </w:p>
    <w:p w:rsidR="002B3B19" w:rsidRDefault="002B3B19">
      <w:pPr>
        <w:pStyle w:val="preformatted"/>
        <w:tabs>
          <w:tab w:val="left" w:pos="-1440"/>
          <w:tab w:val="left" w:pos="-720"/>
          <w:tab w:val="left" w:pos="0"/>
          <w:tab w:val="left" w:pos="1440"/>
        </w:tabs>
      </w:pPr>
      <w:r>
        <w:t>SM616DD</w:t>
      </w:r>
      <w:r>
        <w:tab/>
        <w:t>Treatment for hepatitis at: government mobile clinic</w:t>
      </w:r>
    </w:p>
    <w:p w:rsidR="002B3B19" w:rsidRDefault="002B3B19">
      <w:pPr>
        <w:pStyle w:val="preformatted"/>
        <w:tabs>
          <w:tab w:val="left" w:pos="-1440"/>
          <w:tab w:val="left" w:pos="-720"/>
          <w:tab w:val="left" w:pos="0"/>
          <w:tab w:val="left" w:pos="1440"/>
        </w:tabs>
      </w:pPr>
      <w:r>
        <w:t>SM616DE</w:t>
      </w:r>
      <w:r>
        <w:tab/>
        <w:t>Treatment for hepatitis at: government community health worker</w:t>
      </w:r>
    </w:p>
    <w:p w:rsidR="002B3B19" w:rsidRDefault="002B3B19">
      <w:pPr>
        <w:pStyle w:val="preformatted"/>
        <w:tabs>
          <w:tab w:val="left" w:pos="-1440"/>
          <w:tab w:val="left" w:pos="-720"/>
          <w:tab w:val="left" w:pos="0"/>
          <w:tab w:val="left" w:pos="1440"/>
        </w:tabs>
      </w:pPr>
      <w:r>
        <w:t>SM616DF</w:t>
      </w:r>
      <w:r>
        <w:tab/>
        <w:t>Treatment for hepatitis at: private hospital</w:t>
      </w:r>
    </w:p>
    <w:p w:rsidR="002B3B19" w:rsidRDefault="002B3B19">
      <w:pPr>
        <w:pStyle w:val="preformatted"/>
        <w:tabs>
          <w:tab w:val="left" w:pos="-1440"/>
          <w:tab w:val="left" w:pos="-720"/>
          <w:tab w:val="left" w:pos="0"/>
          <w:tab w:val="left" w:pos="1440"/>
        </w:tabs>
      </w:pPr>
      <w:r>
        <w:t>SM616DG</w:t>
      </w:r>
      <w:r>
        <w:tab/>
        <w:t>Treatment for hepatitis at: pharmacy/chemist/drugstore</w:t>
      </w:r>
    </w:p>
    <w:p w:rsidR="002B3B19" w:rsidRDefault="002B3B19">
      <w:pPr>
        <w:pStyle w:val="preformatted"/>
        <w:tabs>
          <w:tab w:val="left" w:pos="-1440"/>
          <w:tab w:val="left" w:pos="-720"/>
          <w:tab w:val="left" w:pos="0"/>
          <w:tab w:val="left" w:pos="1440"/>
        </w:tabs>
      </w:pPr>
      <w:r>
        <w:t>SM616DH</w:t>
      </w:r>
      <w:r>
        <w:tab/>
        <w:t>Treatment for hepatitis at: private clinic</w:t>
      </w:r>
    </w:p>
    <w:p w:rsidR="002B3B19" w:rsidRDefault="002B3B19">
      <w:pPr>
        <w:pStyle w:val="preformatted"/>
        <w:tabs>
          <w:tab w:val="left" w:pos="-1440"/>
          <w:tab w:val="left" w:pos="-720"/>
          <w:tab w:val="left" w:pos="0"/>
          <w:tab w:val="left" w:pos="1440"/>
        </w:tabs>
      </w:pPr>
      <w:r>
        <w:t>SM616DI</w:t>
      </w:r>
      <w:r>
        <w:tab/>
        <w:t>Treatment for hepatitis at: private mobile clinic</w:t>
      </w:r>
    </w:p>
    <w:p w:rsidR="002B3B19" w:rsidRDefault="002B3B19">
      <w:pPr>
        <w:pStyle w:val="preformatted"/>
        <w:tabs>
          <w:tab w:val="left" w:pos="-1440"/>
          <w:tab w:val="left" w:pos="-720"/>
          <w:tab w:val="left" w:pos="0"/>
          <w:tab w:val="left" w:pos="1440"/>
        </w:tabs>
      </w:pPr>
      <w:r>
        <w:t>SM616DJ</w:t>
      </w:r>
      <w:r>
        <w:tab/>
        <w:t>Treatment for hepatitis at: private community health worker</w:t>
      </w:r>
    </w:p>
    <w:p w:rsidR="002B3B19" w:rsidRDefault="002B3B19">
      <w:pPr>
        <w:pStyle w:val="preformatted"/>
        <w:tabs>
          <w:tab w:val="left" w:pos="-1440"/>
          <w:tab w:val="left" w:pos="-720"/>
          <w:tab w:val="left" w:pos="0"/>
          <w:tab w:val="left" w:pos="1440"/>
        </w:tabs>
      </w:pPr>
      <w:r>
        <w:t>SM616DK</w:t>
      </w:r>
      <w:r>
        <w:tab/>
        <w:t>Treatment for hepatitis at: shop</w:t>
      </w:r>
    </w:p>
    <w:p w:rsidR="002B3B19" w:rsidRDefault="002B3B19">
      <w:pPr>
        <w:pStyle w:val="preformatted"/>
        <w:tabs>
          <w:tab w:val="left" w:pos="-1440"/>
          <w:tab w:val="left" w:pos="-720"/>
          <w:tab w:val="left" w:pos="0"/>
          <w:tab w:val="left" w:pos="1440"/>
        </w:tabs>
      </w:pPr>
      <w:r>
        <w:t>SM616DL</w:t>
      </w:r>
      <w:r>
        <w:tab/>
        <w:t>Treatment for hepatitis at: drug peddler</w:t>
      </w:r>
    </w:p>
    <w:p w:rsidR="002B3B19" w:rsidRDefault="002B3B19">
      <w:pPr>
        <w:pStyle w:val="preformatted"/>
        <w:tabs>
          <w:tab w:val="left" w:pos="-1440"/>
          <w:tab w:val="left" w:pos="-720"/>
          <w:tab w:val="left" w:pos="0"/>
          <w:tab w:val="left" w:pos="1440"/>
        </w:tabs>
      </w:pPr>
      <w:r>
        <w:t>SM616DM</w:t>
      </w:r>
      <w:r>
        <w:tab/>
        <w:t>Treatment for hepatitis at: traditional practicioner</w:t>
      </w:r>
    </w:p>
    <w:p w:rsidR="002B3B19" w:rsidRDefault="002B3B19">
      <w:pPr>
        <w:pStyle w:val="preformatted"/>
        <w:tabs>
          <w:tab w:val="left" w:pos="-1440"/>
          <w:tab w:val="left" w:pos="-720"/>
          <w:tab w:val="left" w:pos="0"/>
          <w:tab w:val="left" w:pos="1440"/>
        </w:tabs>
      </w:pPr>
      <w:r>
        <w:t>SM616DN</w:t>
      </w:r>
      <w:r>
        <w:tab/>
        <w:t xml:space="preserve">Treatment for hepatitis at: faith healer/spiritualist </w:t>
      </w:r>
    </w:p>
    <w:p w:rsidR="002B3B19" w:rsidRDefault="002B3B19">
      <w:pPr>
        <w:pStyle w:val="preformatted"/>
        <w:tabs>
          <w:tab w:val="left" w:pos="-1440"/>
          <w:tab w:val="left" w:pos="-720"/>
          <w:tab w:val="left" w:pos="0"/>
          <w:tab w:val="left" w:pos="1440"/>
        </w:tabs>
      </w:pPr>
      <w:r>
        <w:t>SM616DX</w:t>
      </w:r>
      <w:r>
        <w:tab/>
        <w:t>Treatment for hepatitis at: other</w:t>
      </w:r>
    </w:p>
    <w:p w:rsidR="002B3B19" w:rsidRDefault="002B3B19">
      <w:pPr>
        <w:pStyle w:val="preformatted"/>
        <w:tabs>
          <w:tab w:val="left" w:pos="-1440"/>
          <w:tab w:val="left" w:pos="-720"/>
          <w:tab w:val="left" w:pos="0"/>
          <w:tab w:val="left" w:pos="1440"/>
        </w:tabs>
      </w:pPr>
      <w:r>
        <w:t>SM616EA</w:t>
      </w:r>
      <w:r>
        <w:tab/>
        <w:t>Treatment for other at: government hospital/clinic</w:t>
      </w:r>
    </w:p>
    <w:p w:rsidR="002B3B19" w:rsidRDefault="002B3B19">
      <w:pPr>
        <w:pStyle w:val="preformatted"/>
        <w:tabs>
          <w:tab w:val="left" w:pos="-1440"/>
          <w:tab w:val="left" w:pos="-720"/>
          <w:tab w:val="left" w:pos="0"/>
          <w:tab w:val="left" w:pos="1440"/>
        </w:tabs>
      </w:pPr>
      <w:r>
        <w:t>SM616EB</w:t>
      </w:r>
      <w:r>
        <w:tab/>
        <w:t>Treatment for other at: government health centre</w:t>
      </w:r>
    </w:p>
    <w:p w:rsidR="002B3B19" w:rsidRDefault="002B3B19">
      <w:pPr>
        <w:pStyle w:val="preformatted"/>
        <w:tabs>
          <w:tab w:val="left" w:pos="-1440"/>
          <w:tab w:val="left" w:pos="-720"/>
          <w:tab w:val="left" w:pos="0"/>
          <w:tab w:val="left" w:pos="1440"/>
        </w:tabs>
      </w:pPr>
      <w:r>
        <w:t>SM616EC</w:t>
      </w:r>
      <w:r>
        <w:tab/>
        <w:t>Treatment for other at: government health post</w:t>
      </w:r>
    </w:p>
    <w:p w:rsidR="002B3B19" w:rsidRDefault="002B3B19">
      <w:pPr>
        <w:pStyle w:val="preformatted"/>
        <w:tabs>
          <w:tab w:val="left" w:pos="-1440"/>
          <w:tab w:val="left" w:pos="-720"/>
          <w:tab w:val="left" w:pos="0"/>
          <w:tab w:val="left" w:pos="1440"/>
        </w:tabs>
      </w:pPr>
      <w:r>
        <w:t>SM616ED</w:t>
      </w:r>
      <w:r>
        <w:tab/>
        <w:t>Treatment for other at: government mobile clinic</w:t>
      </w:r>
    </w:p>
    <w:p w:rsidR="002B3B19" w:rsidRDefault="002B3B19">
      <w:pPr>
        <w:pStyle w:val="preformatted"/>
        <w:tabs>
          <w:tab w:val="left" w:pos="-1440"/>
          <w:tab w:val="left" w:pos="-720"/>
          <w:tab w:val="left" w:pos="0"/>
          <w:tab w:val="left" w:pos="1440"/>
        </w:tabs>
        <w:sectPr w:rsidR="002B3B19">
          <w:type w:val="continuous"/>
          <w:pgSz w:w="12240" w:h="15840"/>
          <w:pgMar w:top="720" w:right="1440" w:bottom="720" w:left="1440" w:header="720" w:footer="720" w:gutter="0"/>
          <w:cols w:space="720"/>
          <w:noEndnote/>
        </w:sectPr>
      </w:pPr>
    </w:p>
    <w:p w:rsidR="002B3B19" w:rsidRDefault="002B3B19">
      <w:pPr>
        <w:pStyle w:val="preformatted"/>
        <w:tabs>
          <w:tab w:val="left" w:pos="-1440"/>
          <w:tab w:val="left" w:pos="-720"/>
          <w:tab w:val="left" w:pos="0"/>
          <w:tab w:val="left" w:pos="1440"/>
        </w:tabs>
      </w:pPr>
      <w:r>
        <w:lastRenderedPageBreak/>
        <w:t>SM616EE</w:t>
      </w:r>
      <w:r>
        <w:tab/>
        <w:t>Treatment for other at: government community health worker</w:t>
      </w:r>
    </w:p>
    <w:p w:rsidR="002B3B19" w:rsidRDefault="002B3B19">
      <w:pPr>
        <w:pStyle w:val="preformatted"/>
        <w:tabs>
          <w:tab w:val="left" w:pos="-1440"/>
          <w:tab w:val="left" w:pos="-720"/>
          <w:tab w:val="left" w:pos="0"/>
          <w:tab w:val="left" w:pos="1440"/>
        </w:tabs>
      </w:pPr>
      <w:r>
        <w:t>SM616EF</w:t>
      </w:r>
      <w:r>
        <w:tab/>
        <w:t>Treatment for other at: private hospital</w:t>
      </w:r>
    </w:p>
    <w:p w:rsidR="002B3B19" w:rsidRDefault="002B3B19">
      <w:pPr>
        <w:pStyle w:val="preformatted"/>
        <w:tabs>
          <w:tab w:val="left" w:pos="-1440"/>
          <w:tab w:val="left" w:pos="-720"/>
          <w:tab w:val="left" w:pos="0"/>
          <w:tab w:val="left" w:pos="1440"/>
        </w:tabs>
      </w:pPr>
      <w:r>
        <w:t>SM616EG</w:t>
      </w:r>
      <w:r>
        <w:tab/>
        <w:t>Treatment for other at: pharmacy/chemist/drugstore</w:t>
      </w:r>
    </w:p>
    <w:p w:rsidR="002B3B19" w:rsidRDefault="002B3B19">
      <w:pPr>
        <w:pStyle w:val="preformatted"/>
        <w:tabs>
          <w:tab w:val="left" w:pos="-1440"/>
          <w:tab w:val="left" w:pos="-720"/>
          <w:tab w:val="left" w:pos="0"/>
          <w:tab w:val="left" w:pos="1440"/>
        </w:tabs>
      </w:pPr>
      <w:r>
        <w:t>SM616EH</w:t>
      </w:r>
      <w:r>
        <w:tab/>
        <w:t>Treatment for other at: private clinic</w:t>
      </w:r>
    </w:p>
    <w:p w:rsidR="002B3B19" w:rsidRDefault="002B3B19">
      <w:pPr>
        <w:pStyle w:val="preformatted"/>
        <w:tabs>
          <w:tab w:val="left" w:pos="-1440"/>
          <w:tab w:val="left" w:pos="-720"/>
          <w:tab w:val="left" w:pos="0"/>
          <w:tab w:val="left" w:pos="1440"/>
        </w:tabs>
      </w:pPr>
      <w:r>
        <w:t>SM616EI</w:t>
      </w:r>
      <w:r>
        <w:tab/>
        <w:t>Treatment for other at: private mobile clinic</w:t>
      </w:r>
    </w:p>
    <w:p w:rsidR="002B3B19" w:rsidRDefault="002B3B19">
      <w:pPr>
        <w:pStyle w:val="preformatted"/>
        <w:tabs>
          <w:tab w:val="left" w:pos="-1440"/>
          <w:tab w:val="left" w:pos="-720"/>
          <w:tab w:val="left" w:pos="0"/>
          <w:tab w:val="left" w:pos="1440"/>
        </w:tabs>
      </w:pPr>
      <w:r>
        <w:t>SM616EJ</w:t>
      </w:r>
      <w:r>
        <w:tab/>
        <w:t>Treatment for other at: private community health worker</w:t>
      </w:r>
    </w:p>
    <w:p w:rsidR="002B3B19" w:rsidRDefault="002B3B19">
      <w:pPr>
        <w:pStyle w:val="preformatted"/>
        <w:tabs>
          <w:tab w:val="left" w:pos="-1440"/>
          <w:tab w:val="left" w:pos="-720"/>
          <w:tab w:val="left" w:pos="0"/>
          <w:tab w:val="left" w:pos="1440"/>
        </w:tabs>
      </w:pPr>
      <w:r>
        <w:t>SM616EK</w:t>
      </w:r>
      <w:r>
        <w:tab/>
        <w:t>Treatment for other at: shop</w:t>
      </w:r>
    </w:p>
    <w:p w:rsidR="002B3B19" w:rsidRDefault="002B3B19">
      <w:pPr>
        <w:pStyle w:val="preformatted"/>
        <w:tabs>
          <w:tab w:val="left" w:pos="-1440"/>
          <w:tab w:val="left" w:pos="-720"/>
          <w:tab w:val="left" w:pos="0"/>
          <w:tab w:val="left" w:pos="1440"/>
        </w:tabs>
      </w:pPr>
      <w:r>
        <w:t>SM616EL</w:t>
      </w:r>
      <w:r>
        <w:tab/>
        <w:t>Treatment for other at: drug peddler</w:t>
      </w:r>
    </w:p>
    <w:p w:rsidR="002B3B19" w:rsidRDefault="002B3B19">
      <w:pPr>
        <w:pStyle w:val="preformatted"/>
        <w:tabs>
          <w:tab w:val="left" w:pos="-1440"/>
          <w:tab w:val="left" w:pos="-720"/>
          <w:tab w:val="left" w:pos="0"/>
          <w:tab w:val="left" w:pos="1440"/>
        </w:tabs>
      </w:pPr>
      <w:r>
        <w:t>SM616EM</w:t>
      </w:r>
      <w:r>
        <w:tab/>
        <w:t>Treatment for other at: traditional practicioner</w:t>
      </w:r>
    </w:p>
    <w:p w:rsidR="002B3B19" w:rsidRDefault="002B3B19">
      <w:pPr>
        <w:pStyle w:val="preformatted"/>
        <w:tabs>
          <w:tab w:val="left" w:pos="-1440"/>
          <w:tab w:val="left" w:pos="-720"/>
          <w:tab w:val="left" w:pos="0"/>
          <w:tab w:val="left" w:pos="1440"/>
        </w:tabs>
      </w:pPr>
      <w:r>
        <w:t>SM616EN</w:t>
      </w:r>
      <w:r>
        <w:tab/>
        <w:t xml:space="preserve">Treatment for other at: faith healer/spiritualist </w:t>
      </w:r>
    </w:p>
    <w:p w:rsidR="002B3B19" w:rsidRDefault="002B3B19">
      <w:pPr>
        <w:pStyle w:val="preformatted"/>
        <w:tabs>
          <w:tab w:val="left" w:pos="-1440"/>
          <w:tab w:val="left" w:pos="-720"/>
          <w:tab w:val="left" w:pos="0"/>
          <w:tab w:val="left" w:pos="1440"/>
        </w:tabs>
      </w:pPr>
      <w:r>
        <w:t>SM616EX</w:t>
      </w:r>
      <w:r>
        <w:tab/>
        <w:t>Treatment for other at: other</w:t>
      </w:r>
    </w:p>
    <w:p w:rsidR="002B3B19" w:rsidRDefault="002B3B19">
      <w:pPr>
        <w:pStyle w:val="preformatted"/>
        <w:tabs>
          <w:tab w:val="left" w:pos="-1440"/>
          <w:tab w:val="left" w:pos="-720"/>
          <w:tab w:val="left" w:pos="0"/>
          <w:tab w:val="left" w:pos="1440"/>
        </w:tabs>
        <w:ind w:left="1440" w:hanging="1440"/>
      </w:pPr>
      <w:r>
        <w:t>SM617</w:t>
      </w:r>
      <w:r>
        <w:tab/>
        <w:t>Respondent thinks her changes of getting sexually transmitted diseases other than AIDS are: small, moderate, great, no risk at all, has already STD’s or does not know</w:t>
      </w:r>
    </w:p>
    <w:p w:rsidR="002B3B19" w:rsidRDefault="002B3B19">
      <w:pPr>
        <w:tabs>
          <w:tab w:val="left" w:pos="-1440"/>
          <w:tab w:val="left" w:pos="-720"/>
          <w:tab w:val="left" w:pos="0"/>
          <w:tab w:val="left" w:pos="1440"/>
        </w:tabs>
      </w:pPr>
    </w:p>
    <w:p w:rsidR="002B3B19" w:rsidRDefault="002B3B19">
      <w:pPr>
        <w:tabs>
          <w:tab w:val="left" w:pos="-1440"/>
          <w:tab w:val="left" w:pos="-720"/>
          <w:tab w:val="left" w:pos="0"/>
          <w:tab w:val="left" w:pos="1440"/>
        </w:tabs>
      </w:pPr>
    </w:p>
    <w:p w:rsidR="002B3B19" w:rsidRDefault="002B3B19">
      <w:pPr>
        <w:tabs>
          <w:tab w:val="left" w:pos="-1440"/>
          <w:tab w:val="left" w:pos="-720"/>
          <w:tab w:val="left" w:pos="0"/>
          <w:tab w:val="left" w:pos="1440"/>
        </w:tabs>
      </w:pPr>
    </w:p>
    <w:p w:rsidR="002B3B19" w:rsidRDefault="0037682C">
      <w:pPr>
        <w:pStyle w:val="preformatted"/>
        <w:tabs>
          <w:tab w:val="left" w:pos="-1440"/>
          <w:tab w:val="left" w:pos="-720"/>
          <w:tab w:val="left" w:pos="0"/>
          <w:tab w:val="left" w:pos="1440"/>
        </w:tabs>
        <w:spacing w:line="19" w:lineRule="exact"/>
      </w:pPr>
      <w:r>
        <w:rPr>
          <w:noProof/>
        </w:rPr>
        <mc:AlternateContent>
          <mc:Choice Requires="wps">
            <w:drawing>
              <wp:anchor distT="0" distB="0" distL="114300" distR="114300" simplePos="0" relativeHeight="251658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A533B" id="Rectangle 6"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P5eY7QIAADsGAAAOAAAA&#10;AAAAAAAAAAAAAC4CAABkcnMvZTJvRG9jLnhtbFBLAQItABQABgAIAAAAIQDekF2j2QAAAAcBAAAP&#10;AAAAAAAAAAAAAAAAAEcFAABkcnMvZG93bnJldi54bWxQSwUGAAAAAAQABADzAAAATQYAAAAA&#10;" o:allowincell="f" fillcolor="black" stroked="f" strokeweight="0">
                <w10:wrap anchorx="page"/>
                <w10:anchorlock/>
              </v:rect>
            </w:pict>
          </mc:Fallback>
        </mc:AlternateContent>
      </w:r>
    </w:p>
    <w:p w:rsidR="002B3B19" w:rsidRDefault="002B3B19">
      <w:pPr>
        <w:pStyle w:val="preformatted"/>
        <w:tabs>
          <w:tab w:val="left" w:pos="-1440"/>
          <w:tab w:val="left" w:pos="-720"/>
          <w:tab w:val="left" w:pos="0"/>
          <w:tab w:val="left" w:pos="1440"/>
        </w:tabs>
      </w:pPr>
    </w:p>
    <w:p w:rsidR="002B3B19" w:rsidRDefault="002B3B19">
      <w:pPr>
        <w:pStyle w:val="preformatted"/>
        <w:tabs>
          <w:tab w:val="left" w:pos="-1440"/>
        </w:tabs>
        <w:sectPr w:rsidR="002B3B19">
          <w:type w:val="continuous"/>
          <w:pgSz w:w="12240" w:h="15840"/>
          <w:pgMar w:top="720" w:right="1440" w:bottom="720" w:left="1440" w:header="720" w:footer="720" w:gutter="0"/>
          <w:cols w:space="720"/>
          <w:noEndnote/>
        </w:sectPr>
      </w:pPr>
    </w:p>
    <w:p w:rsidR="002B3B19" w:rsidRDefault="002B3B19">
      <w:pPr>
        <w:pStyle w:val="minorhead"/>
        <w:tabs>
          <w:tab w:val="left" w:pos="-1440"/>
        </w:tabs>
        <w:rPr>
          <w:b w:val="0"/>
          <w:bCs w:val="0"/>
        </w:rPr>
      </w:pPr>
      <w:r>
        <w:lastRenderedPageBreak/>
        <w:t>Notes on Recode File</w:t>
      </w:r>
    </w:p>
    <w:p w:rsidR="002B3B19" w:rsidRDefault="002B3B19">
      <w:pPr>
        <w:tabs>
          <w:tab w:val="left" w:pos="-1440"/>
        </w:tabs>
      </w:pPr>
    </w:p>
    <w:p w:rsidR="002B3B19" w:rsidRDefault="002B3B19">
      <w:pPr>
        <w:tabs>
          <w:tab w:val="left" w:pos="-1440"/>
        </w:tabs>
        <w:ind w:left="720" w:hanging="720"/>
      </w:pPr>
      <w:r>
        <w:t>1.</w:t>
      </w:r>
      <w:r>
        <w:tab/>
        <w:t>There is 1 case where the age of the respondent is less than 4 years higher than his education in single years, as computed in MV133.</w:t>
      </w:r>
      <w:r>
        <w:tab/>
      </w:r>
    </w:p>
    <w:p w:rsidR="002B3B19" w:rsidRDefault="002B3B19">
      <w:pPr>
        <w:pStyle w:val="Level1"/>
        <w:tabs>
          <w:tab w:val="left" w:pos="-1440"/>
          <w:tab w:val="num" w:pos="720"/>
        </w:tabs>
      </w:pPr>
      <w:r>
        <w:t>There is 1 respondent who stated to have married (MV509) before age 10.</w:t>
      </w:r>
    </w:p>
    <w:p w:rsidR="002B3B19" w:rsidRDefault="002B3B19">
      <w:pPr>
        <w:pStyle w:val="Level1"/>
        <w:tabs>
          <w:tab w:val="left" w:pos="-1440"/>
          <w:tab w:val="num" w:pos="720"/>
        </w:tabs>
      </w:pPr>
      <w:r>
        <w:t>There is 3 respondents who are sterilized (MV602 = 4), but they also indicated in QM505 that they wanted to have another child. Thus, MV616 (waiting time for future birth) is given.</w:t>
      </w:r>
    </w:p>
    <w:p w:rsidR="002B3B19" w:rsidRDefault="002B3B19">
      <w:pPr>
        <w:pStyle w:val="Level1"/>
        <w:tabs>
          <w:tab w:val="left" w:pos="-1440"/>
          <w:tab w:val="num" w:pos="720"/>
        </w:tabs>
      </w:pPr>
      <w:r>
        <w:t xml:space="preserve">MV762 (Source of condoms) is derived from Q413 for other respondents. Since Q413 in the Ghana DHS allowed for multiple answers only the answer with the lowest alphabetic code was selected to generate MV762. For all responses please refer to the country specific variables SM413A through SM413S. </w:t>
      </w:r>
    </w:p>
    <w:p w:rsidR="002B3B19" w:rsidRDefault="002B3B19">
      <w:pPr>
        <w:tabs>
          <w:tab w:val="left" w:pos="-1440"/>
        </w:tabs>
      </w:pPr>
    </w:p>
    <w:p w:rsidR="002B3B19" w:rsidRDefault="002B3B19">
      <w:pPr>
        <w:tabs>
          <w:tab w:val="left" w:pos="-1440"/>
        </w:tabs>
      </w:pPr>
    </w:p>
    <w:p w:rsidR="002B3B19" w:rsidRDefault="0037682C">
      <w:pPr>
        <w:pStyle w:val="preformatted"/>
        <w:tabs>
          <w:tab w:val="left" w:pos="-1440"/>
        </w:tabs>
        <w:spacing w:line="19" w:lineRule="exact"/>
      </w:pPr>
      <w:r>
        <w:rPr>
          <w:noProof/>
        </w:rPr>
        <mc:AlternateContent>
          <mc:Choice Requires="wps">
            <w:drawing>
              <wp:anchor distT="0" distB="0" distL="114300" distR="114300" simplePos="0" relativeHeight="251659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F8DA9A" id="Rectangle 7" o:spid="_x0000_s1026"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SyXm7sAgAAOwYAAA4AAAAA&#10;AAAAAAAAAAAALgIAAGRycy9lMm9Eb2MueG1sUEsBAi0AFAAGAAgAAAAhAN6QXaPZAAAABwEAAA8A&#10;AAAAAAAAAAAAAAAARgUAAGRycy9kb3ducmV2LnhtbFBLBQYAAAAABAAEAPMAAABMBgAAAAA=&#10;" o:allowincell="f" fillcolor="black" stroked="f" strokeweight="0">
                <w10:wrap anchorx="page"/>
                <w10:anchorlock/>
              </v:rect>
            </w:pict>
          </mc:Fallback>
        </mc:AlternateContent>
      </w:r>
    </w:p>
    <w:p w:rsidR="002B3B19" w:rsidRDefault="002B3B19">
      <w:pPr>
        <w:pStyle w:val="preformatted"/>
        <w:tabs>
          <w:tab w:val="left" w:pos="-1440"/>
        </w:tabs>
      </w:pPr>
    </w:p>
    <w:p w:rsidR="002B3B19" w:rsidRDefault="002B3B19">
      <w:pPr>
        <w:pStyle w:val="preformatted"/>
        <w:tabs>
          <w:tab w:val="left" w:pos="-1440"/>
        </w:tabs>
        <w:rPr>
          <w:rFonts w:ascii="Arial" w:hAnsi="Arial" w:cs="Arial"/>
        </w:rPr>
      </w:pPr>
    </w:p>
    <w:p w:rsidR="002B3B19" w:rsidRDefault="002B3B19">
      <w:pPr>
        <w:pStyle w:val="minorhead"/>
        <w:tabs>
          <w:tab w:val="left" w:pos="-1440"/>
        </w:tabs>
        <w:rPr>
          <w:rFonts w:ascii="Times New Roman" w:hAnsi="Times New Roman" w:cs="Times New Roman"/>
          <w:sz w:val="24"/>
          <w:szCs w:val="24"/>
        </w:rPr>
      </w:pPr>
      <w:r>
        <w:t>Notes on couples (linking the male and female recode files)</w:t>
      </w:r>
    </w:p>
    <w:p w:rsidR="002B3B19" w:rsidRDefault="002B3B19">
      <w:pPr>
        <w:tabs>
          <w:tab w:val="left" w:pos="-1440"/>
        </w:tabs>
        <w:rPr>
          <w:rFonts w:ascii="Segoe Print" w:hAnsi="Segoe Print" w:cs="Segoe Print"/>
          <w:sz w:val="22"/>
          <w:szCs w:val="22"/>
        </w:rPr>
      </w:pPr>
    </w:p>
    <w:p w:rsidR="002B3B19" w:rsidRDefault="002B3B19">
      <w:pPr>
        <w:tabs>
          <w:tab w:val="left" w:pos="-1440"/>
        </w:tabs>
        <w:rPr>
          <w:rFonts w:ascii="Segoe Print" w:hAnsi="Segoe Print" w:cs="Segoe Print"/>
        </w:rPr>
      </w:pPr>
      <w:r>
        <w:rPr>
          <w:rFonts w:ascii="Segoe Print" w:hAnsi="Segoe Print" w:cs="Segoe Print"/>
        </w:rPr>
        <w:t xml:space="preserve">The line number of the husband/partner for eligible women who are currently married or living together (Q507A) is listed in V034. The line numbers of the wive(s) of men who are married or living together (QM402C) is listed in MV034. Either of these variables can be used in linking couples. </w:t>
      </w:r>
    </w:p>
    <w:p w:rsidR="002B3B19" w:rsidRDefault="002B3B19">
      <w:pPr>
        <w:tabs>
          <w:tab w:val="left" w:pos="-1440"/>
        </w:tabs>
        <w:rPr>
          <w:rFonts w:ascii="Segoe Print" w:hAnsi="Segoe Print" w:cs="Segoe Print"/>
        </w:rPr>
      </w:pPr>
    </w:p>
    <w:p w:rsidR="002B3B19" w:rsidRDefault="002B3B19">
      <w:pPr>
        <w:tabs>
          <w:tab w:val="left" w:pos="-1440"/>
        </w:tabs>
        <w:rPr>
          <w:rFonts w:ascii="Segoe Print" w:hAnsi="Segoe Print" w:cs="Segoe Print"/>
        </w:rPr>
      </w:pPr>
      <w:r>
        <w:rPr>
          <w:rFonts w:ascii="Segoe Print" w:hAnsi="Segoe Print" w:cs="Segoe Print"/>
        </w:rPr>
        <w:t xml:space="preserve">The following variables from the household and individual data files can be used to select expected husbands/partners in the male data file. HV017 (household selected for male interview) should be 1, HV011 (total number of eligible men) should be higher than 0, V034 (line number of husband/partner) should be higher than 0 and V501 (marital status) should not be 4 (divorced). By concattenating V001, V002 and V034 and linking this to MV001, MV002 and MV003, 629 couples should be identified. However, 37 men did not sleep in the household the night before the survey, are not de-facto residents in the household and were excluded from the male recode data file. Furthermore 19 husbands/partners did not complete their inverview (MV015 &lt;&gt; 1). Thus, the total number of couples should be 573. Remember to always use the male sample weights when generating tabulations for couples. </w:t>
      </w:r>
    </w:p>
    <w:p w:rsidR="002B3B19" w:rsidRDefault="002B3B19">
      <w:pPr>
        <w:tabs>
          <w:tab w:val="left" w:pos="-1440"/>
        </w:tabs>
        <w:rPr>
          <w:rFonts w:ascii="Segoe Print" w:hAnsi="Segoe Print" w:cs="Segoe Print"/>
        </w:rPr>
      </w:pPr>
    </w:p>
    <w:p w:rsidR="002B3B19" w:rsidRDefault="002B3B19">
      <w:pPr>
        <w:tabs>
          <w:tab w:val="left" w:pos="-1440"/>
        </w:tabs>
        <w:rPr>
          <w:rFonts w:ascii="Segoe Print" w:hAnsi="Segoe Print" w:cs="Segoe Print"/>
          <w:sz w:val="22"/>
          <w:szCs w:val="22"/>
        </w:rPr>
      </w:pPr>
    </w:p>
    <w:p w:rsidR="002B3B19" w:rsidRDefault="002B3B19">
      <w:pPr>
        <w:tabs>
          <w:tab w:val="left" w:pos="-1440"/>
        </w:tabs>
        <w:rPr>
          <w:rFonts w:ascii="Segoe Print" w:hAnsi="Segoe Print" w:cs="Segoe Print"/>
          <w:sz w:val="22"/>
          <w:szCs w:val="22"/>
        </w:rPr>
      </w:pPr>
    </w:p>
    <w:p w:rsidR="002B3B19" w:rsidRDefault="002B3B19">
      <w:pPr>
        <w:tabs>
          <w:tab w:val="left" w:pos="-1440"/>
        </w:tabs>
        <w:rPr>
          <w:rFonts w:ascii="Segoe Print" w:hAnsi="Segoe Print" w:cs="Segoe Print"/>
          <w:sz w:val="22"/>
          <w:szCs w:val="22"/>
        </w:rPr>
      </w:pPr>
    </w:p>
    <w:p w:rsidR="002B3B19" w:rsidRDefault="002B3B19">
      <w:pPr>
        <w:tabs>
          <w:tab w:val="left" w:pos="-1440"/>
        </w:tabs>
        <w:rPr>
          <w:rFonts w:ascii="Segoe Print" w:hAnsi="Segoe Print" w:cs="Segoe Print"/>
          <w:sz w:val="22"/>
          <w:szCs w:val="22"/>
        </w:rPr>
      </w:pPr>
    </w:p>
    <w:p w:rsidR="002B3B19" w:rsidRDefault="002B3B19">
      <w:pPr>
        <w:tabs>
          <w:tab w:val="left" w:pos="-1440"/>
        </w:tabs>
        <w:rPr>
          <w:rFonts w:ascii="Segoe Print" w:hAnsi="Segoe Print" w:cs="Segoe Print"/>
          <w:sz w:val="22"/>
          <w:szCs w:val="22"/>
        </w:rPr>
      </w:pPr>
    </w:p>
    <w:p w:rsidR="002B3B19" w:rsidRDefault="002B3B19">
      <w:pPr>
        <w:tabs>
          <w:tab w:val="left" w:pos="-1440"/>
        </w:tabs>
        <w:rPr>
          <w:sz w:val="22"/>
          <w:szCs w:val="22"/>
        </w:rPr>
      </w:pPr>
      <w:r>
        <w:rPr>
          <w:rFonts w:ascii="Segoe Print" w:hAnsi="Segoe Print" w:cs="Segoe Print"/>
          <w:sz w:val="22"/>
          <w:szCs w:val="22"/>
        </w:rPr>
        <w:t xml:space="preserve"> </w:t>
      </w:r>
    </w:p>
    <w:p w:rsidR="002B3B19" w:rsidRDefault="002B3B19">
      <w:pPr>
        <w:tabs>
          <w:tab w:val="left" w:pos="-1440"/>
        </w:tabs>
        <w:rPr>
          <w:sz w:val="22"/>
          <w:szCs w:val="22"/>
        </w:rPr>
      </w:pPr>
    </w:p>
    <w:p w:rsidR="002B3B19" w:rsidRDefault="002B3B19">
      <w:pPr>
        <w:tabs>
          <w:tab w:val="left" w:pos="-1440"/>
        </w:tabs>
        <w:rPr>
          <w:sz w:val="22"/>
          <w:szCs w:val="22"/>
        </w:rPr>
      </w:pPr>
    </w:p>
    <w:p w:rsidR="002B3B19" w:rsidRDefault="002B3B19">
      <w:pPr>
        <w:tabs>
          <w:tab w:val="left" w:pos="-1440"/>
        </w:tabs>
        <w:rPr>
          <w:sz w:val="22"/>
          <w:szCs w:val="22"/>
        </w:rPr>
      </w:pPr>
    </w:p>
    <w:p w:rsidR="002B3B19" w:rsidRDefault="002B3B19">
      <w:pPr>
        <w:tabs>
          <w:tab w:val="left" w:pos="-1440"/>
        </w:tabs>
        <w:rPr>
          <w:sz w:val="22"/>
          <w:szCs w:val="22"/>
        </w:rPr>
      </w:pPr>
    </w:p>
    <w:p w:rsidR="002B3B19" w:rsidRDefault="002B3B19">
      <w:pPr>
        <w:tabs>
          <w:tab w:val="left" w:pos="-1440"/>
        </w:tabs>
        <w:rPr>
          <w:sz w:val="22"/>
          <w:szCs w:val="22"/>
        </w:rPr>
      </w:pPr>
    </w:p>
    <w:p w:rsidR="002B3B19" w:rsidRDefault="002B3B19">
      <w:pPr>
        <w:tabs>
          <w:tab w:val="left" w:pos="-1440"/>
        </w:tabs>
        <w:rPr>
          <w:sz w:val="22"/>
          <w:szCs w:val="22"/>
        </w:rPr>
      </w:pPr>
    </w:p>
    <w:p w:rsidR="002B3B19" w:rsidRDefault="0037682C">
      <w:pPr>
        <w:tabs>
          <w:tab w:val="left" w:pos="-1440"/>
        </w:tabs>
        <w:spacing w:line="19" w:lineRule="exact"/>
        <w:rPr>
          <w:sz w:val="22"/>
          <w:szCs w:val="22"/>
        </w:rPr>
      </w:pPr>
      <w:r>
        <w:rPr>
          <w:noProof/>
        </w:rPr>
        <mc:AlternateContent>
          <mc:Choice Requires="wps">
            <w:drawing>
              <wp:anchor distT="0" distB="0" distL="114300" distR="114300" simplePos="0" relativeHeight="251660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2F4150" id="Rectangle 8"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zBZz7QIAADsGAAAOAAAA&#10;AAAAAAAAAAAAAC4CAABkcnMvZTJvRG9jLnhtbFBLAQItABQABgAIAAAAIQDekF2j2QAAAAcBAAAP&#10;AAAAAAAAAAAAAAAAAEcFAABkcnMvZG93bnJldi54bWxQSwUGAAAAAAQABADzAAAATQYAAAAA&#10;" o:allowincell="f" fillcolor="black" stroked="f" strokeweight="0">
                <w10:wrap anchorx="page"/>
                <w10:anchorlock/>
              </v:rect>
            </w:pict>
          </mc:Fallback>
        </mc:AlternateContent>
      </w:r>
    </w:p>
    <w:p w:rsidR="002B3B19" w:rsidRDefault="002B3B19">
      <w:pPr>
        <w:tabs>
          <w:tab w:val="left" w:pos="-1440"/>
        </w:tabs>
        <w:rPr>
          <w:b/>
          <w:bCs/>
          <w:sz w:val="22"/>
          <w:szCs w:val="22"/>
        </w:rPr>
      </w:pPr>
      <w:r>
        <w:rPr>
          <w:i/>
          <w:iCs/>
          <w:sz w:val="22"/>
          <w:szCs w:val="22"/>
        </w:rPr>
        <w:t xml:space="preserve">Last Updated </w:t>
      </w:r>
      <w:r>
        <w:rPr>
          <w:i/>
          <w:iCs/>
          <w:sz w:val="22"/>
          <w:szCs w:val="22"/>
        </w:rPr>
        <w:fldChar w:fldCharType="begin"/>
      </w:r>
      <w:r>
        <w:rPr>
          <w:i/>
          <w:iCs/>
          <w:sz w:val="22"/>
          <w:szCs w:val="22"/>
        </w:rPr>
        <w:instrText>DATE  \@ "MMMM d, yyyy"</w:instrText>
      </w:r>
      <w:r>
        <w:rPr>
          <w:i/>
          <w:iCs/>
          <w:sz w:val="22"/>
          <w:szCs w:val="22"/>
        </w:rPr>
        <w:fldChar w:fldCharType="separate"/>
      </w:r>
      <w:r w:rsidR="0037682C">
        <w:rPr>
          <w:i/>
          <w:iCs/>
          <w:noProof/>
          <w:sz w:val="22"/>
          <w:szCs w:val="22"/>
        </w:rPr>
        <w:t>June 18, 2019</w:t>
      </w:r>
      <w:r>
        <w:rPr>
          <w:i/>
          <w:iCs/>
          <w:sz w:val="22"/>
          <w:szCs w:val="22"/>
        </w:rPr>
        <w:fldChar w:fldCharType="end"/>
      </w:r>
      <w:r>
        <w:rPr>
          <w:i/>
          <w:iCs/>
          <w:sz w:val="22"/>
          <w:szCs w:val="22"/>
        </w:rPr>
        <w:t xml:space="preserve"> by </w:t>
      </w:r>
      <w:bookmarkStart w:id="2" w:name="a3"/>
      <w:r>
        <w:rPr>
          <w:i/>
          <w:iCs/>
          <w:sz w:val="22"/>
          <w:szCs w:val="22"/>
        </w:rPr>
        <w:t>ART</w:t>
      </w:r>
      <w:bookmarkEnd w:id="2"/>
    </w:p>
    <w:sectPr w:rsidR="002B3B19" w:rsidSect="002B3B19">
      <w:pgSz w:w="12240" w:h="15840"/>
      <w:pgMar w:top="720" w:right="144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359F" w:rsidRDefault="0022359F" w:rsidP="002B3B19">
      <w:r>
        <w:separator/>
      </w:r>
    </w:p>
  </w:endnote>
  <w:endnote w:type="continuationSeparator" w:id="0">
    <w:p w:rsidR="0022359F" w:rsidRDefault="0022359F" w:rsidP="002B3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359F" w:rsidRDefault="0022359F" w:rsidP="002B3B19">
      <w:r>
        <w:separator/>
      </w:r>
    </w:p>
  </w:footnote>
  <w:footnote w:type="continuationSeparator" w:id="0">
    <w:p w:rsidR="0022359F" w:rsidRDefault="0022359F" w:rsidP="002B3B19">
      <w:r>
        <w:continuationSeparator/>
      </w:r>
    </w:p>
  </w:footnote>
  <w:footnote w:id="1">
    <w:p w:rsidR="002B3B19" w:rsidRDefault="002B3B19">
      <w:pPr>
        <w:spacing w:after="240"/>
        <w:ind w:firstLine="720"/>
      </w:pPr>
      <w:r>
        <w:rPr>
          <w:rStyle w:val="FootnoteReference"/>
          <w:vertAlign w:val="superscript"/>
        </w:rPr>
        <w:footnoteRef/>
      </w:r>
      <w:r>
        <w:t xml:space="preserve"> See S912A</w:t>
      </w:r>
    </w:p>
  </w:footnote>
  <w:footnote w:id="2">
    <w:p w:rsidR="002B3B19" w:rsidRDefault="002B3B19">
      <w:pPr>
        <w:spacing w:after="240"/>
        <w:ind w:firstLine="720"/>
      </w:pPr>
      <w:r>
        <w:rPr>
          <w:rStyle w:val="FootnoteReference"/>
          <w:vertAlign w:val="superscript"/>
        </w:rPr>
        <w:footnoteRef/>
      </w:r>
      <w:r>
        <w:t xml:space="preserve"> See S912B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9B547FF2"/>
    <w:lvl w:ilvl="0">
      <w:numFmt w:val="bullet"/>
      <w:lvlText w:val="*"/>
      <w:lvlJc w:val="left"/>
    </w:lvl>
  </w:abstractNum>
  <w:abstractNum w:abstractNumId="1" w15:restartNumberingAfterBreak="0">
    <w:nsid w:val="00000001"/>
    <w:multiLevelType w:val="multilevel"/>
    <w:tmpl w:val="00000000"/>
    <w:name w:val="UL"/>
    <w:lvl w:ilvl="0">
      <w:start w:val="1"/>
      <w:numFmt w:val="decimal"/>
      <w:lvlText w:null="1"/>
      <w:lvlJc w:val="left"/>
    </w:lvl>
    <w:lvl w:ilvl="1">
      <w:start w:val="1"/>
      <w:numFmt w:val="decimal"/>
      <w:lvlText w:val="m"/>
      <w:lvlJc w:val="left"/>
    </w:lvl>
    <w:lvl w:ilvl="2">
      <w:start w:val="1"/>
      <w:numFmt w:val="decimal"/>
      <w:lvlText w:val="-"/>
      <w:lvlJc w:val="left"/>
    </w:lvl>
    <w:lvl w:ilvl="3">
      <w:start w:val="1"/>
      <w:numFmt w:val="decimal"/>
      <w:lvlText w:val="n"/>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x"/>
      <w:lvlJc w:val="left"/>
    </w:lvl>
    <w:lvl w:ilvl="8">
      <w:numFmt w:val="decimal"/>
      <w:lvlText w:val=""/>
      <w:lvlJc w:val="left"/>
    </w:lvl>
  </w:abstractNum>
  <w:abstractNum w:abstractNumId="2" w15:restartNumberingAfterBreak="0">
    <w:nsid w:val="00000002"/>
    <w:multiLevelType w:val="multilevel"/>
    <w:tmpl w:val="00000000"/>
    <w:name w:val="UL"/>
    <w:lvl w:ilvl="0">
      <w:start w:val="1"/>
      <w:numFmt w:val="decimal"/>
      <w:lvlText w:null="1"/>
      <w:lvlJc w:val="left"/>
    </w:lvl>
    <w:lvl w:ilvl="1">
      <w:start w:val="1"/>
      <w:numFmt w:val="decimal"/>
      <w:lvlText w:val="m"/>
      <w:lvlJc w:val="left"/>
    </w:lvl>
    <w:lvl w:ilvl="2">
      <w:start w:val="1"/>
      <w:numFmt w:val="decimal"/>
      <w:lvlText w:val="-"/>
      <w:lvlJc w:val="left"/>
    </w:lvl>
    <w:lvl w:ilvl="3">
      <w:start w:val="1"/>
      <w:numFmt w:val="decimal"/>
      <w:lvlText w:val="n"/>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x"/>
      <w:lvlJc w:val="left"/>
    </w:lvl>
    <w:lvl w:ilvl="8">
      <w:numFmt w:val="decimal"/>
      <w:lvlText w:val=""/>
      <w:lvlJc w:val="left"/>
    </w:lvl>
  </w:abstractNum>
  <w:abstractNum w:abstractNumId="3" w15:restartNumberingAfterBreak="0">
    <w:nsid w:val="00000003"/>
    <w:multiLevelType w:val="multilevel"/>
    <w:tmpl w:val="00000000"/>
    <w:name w:val="OL"/>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4" w15:restartNumberingAfterBreak="0">
    <w:nsid w:val="00000004"/>
    <w:multiLevelType w:val="multilevel"/>
    <w:tmpl w:val="00000000"/>
    <w:name w:val="OL"/>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5" w15:restartNumberingAfterBreak="0">
    <w:nsid w:val="00000005"/>
    <w:multiLevelType w:val="multilevel"/>
    <w:tmpl w:val="00000000"/>
    <w:name w:val="OL"/>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6" w15:restartNumberingAfterBreak="0">
    <w:nsid w:val="00000006"/>
    <w:multiLevelType w:val="multilevel"/>
    <w:tmpl w:val="00000000"/>
    <w:name w:val="UL"/>
    <w:lvl w:ilvl="0">
      <w:start w:val="1"/>
      <w:numFmt w:val="decimal"/>
      <w:lvlText w:null="1"/>
      <w:lvlJc w:val="left"/>
    </w:lvl>
    <w:lvl w:ilvl="1">
      <w:start w:val="1"/>
      <w:numFmt w:val="decimal"/>
      <w:lvlText w:val="m"/>
      <w:lvlJc w:val="left"/>
    </w:lvl>
    <w:lvl w:ilvl="2">
      <w:start w:val="1"/>
      <w:numFmt w:val="decimal"/>
      <w:lvlText w:val="-"/>
      <w:lvlJc w:val="left"/>
    </w:lvl>
    <w:lvl w:ilvl="3">
      <w:start w:val="1"/>
      <w:numFmt w:val="decimal"/>
      <w:lvlText w:val="n"/>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x"/>
      <w:lvlJc w:val="left"/>
    </w:lvl>
    <w:lvl w:ilvl="8">
      <w:numFmt w:val="decimal"/>
      <w:lvlText w:val=""/>
      <w:lvlJc w:val="left"/>
    </w:lvl>
  </w:abstractNum>
  <w:abstractNum w:abstractNumId="7" w15:restartNumberingAfterBreak="0">
    <w:nsid w:val="00000007"/>
    <w:multiLevelType w:val="multilevel"/>
    <w:tmpl w:val="00000000"/>
    <w:name w:val="UL"/>
    <w:lvl w:ilvl="0">
      <w:start w:val="1"/>
      <w:numFmt w:val="decimal"/>
      <w:lvlText w:null="1"/>
      <w:lvlJc w:val="left"/>
    </w:lvl>
    <w:lvl w:ilvl="1">
      <w:start w:val="1"/>
      <w:numFmt w:val="decimal"/>
      <w:lvlText w:val="m"/>
      <w:lvlJc w:val="left"/>
    </w:lvl>
    <w:lvl w:ilvl="2">
      <w:start w:val="1"/>
      <w:numFmt w:val="decimal"/>
      <w:lvlText w:val="-"/>
      <w:lvlJc w:val="left"/>
    </w:lvl>
    <w:lvl w:ilvl="3">
      <w:start w:val="1"/>
      <w:numFmt w:val="decimal"/>
      <w:lvlText w:val="n"/>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x"/>
      <w:lvlJc w:val="left"/>
    </w:lvl>
    <w:lvl w:ilvl="8">
      <w:numFmt w:val="decimal"/>
      <w:lvlText w:val=""/>
      <w:lvlJc w:val="left"/>
    </w:lvl>
  </w:abstractNum>
  <w:abstractNum w:abstractNumId="8" w15:restartNumberingAfterBreak="0">
    <w:nsid w:val="00000008"/>
    <w:multiLevelType w:val="multilevel"/>
    <w:tmpl w:val="00000000"/>
    <w:name w:val="OL"/>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9" w15:restartNumberingAfterBreak="0">
    <w:nsid w:val="00000009"/>
    <w:multiLevelType w:val="multilevel"/>
    <w:tmpl w:val="00000000"/>
    <w:name w:val="OL"/>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num w:numId="1">
    <w:abstractNumId w:val="3"/>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3"/>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3">
    <w:abstractNumId w:val="3"/>
    <w:lvlOverride w:ilvl="0">
      <w:startOverride w:val="3"/>
      <w:lvl w:ilvl="0">
        <w:start w:val="3"/>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4">
    <w:abstractNumId w:val="0"/>
    <w:lvlOverride w:ilvl="0">
      <w:lvl w:ilvl="0">
        <w:numFmt w:val="bullet"/>
        <w:lvlText w:val="•"/>
        <w:legacy w:legacy="1" w:legacySpace="0" w:legacyIndent="720"/>
        <w:lvlJc w:val="left"/>
        <w:pPr>
          <w:ind w:left="720" w:hanging="720"/>
        </w:pPr>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B19"/>
    <w:rsid w:val="0022359F"/>
    <w:rsid w:val="002B3B19"/>
    <w:rsid w:val="00376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A7531E"/>
  <w14:defaultImageDpi w14:val="0"/>
  <w15:docId w15:val="{4A9D3FCB-B2F2-4B09-B397-05C919EB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doctitle">
    <w:name w:val="doc title"/>
    <w:basedOn w:val="Normal"/>
    <w:uiPriority w:val="99"/>
    <w:rPr>
      <w:rFonts w:ascii="Arial" w:hAnsi="Arial" w:cs="Arial"/>
      <w:b/>
      <w:bCs/>
      <w:sz w:val="36"/>
      <w:szCs w:val="36"/>
    </w:rPr>
  </w:style>
  <w:style w:type="paragraph" w:customStyle="1" w:styleId="majorhead">
    <w:name w:val="major head"/>
    <w:basedOn w:val="Normal"/>
    <w:uiPriority w:val="99"/>
    <w:rPr>
      <w:rFonts w:ascii="Arial" w:hAnsi="Arial" w:cs="Arial"/>
      <w:b/>
      <w:bCs/>
      <w:sz w:val="32"/>
      <w:szCs w:val="32"/>
    </w:rPr>
  </w:style>
  <w:style w:type="paragraph" w:customStyle="1" w:styleId="minorhead">
    <w:name w:val="minor head"/>
    <w:basedOn w:val="Normal"/>
    <w:uiPriority w:val="99"/>
    <w:rPr>
      <w:rFonts w:ascii="Arial" w:hAnsi="Arial" w:cs="Arial"/>
      <w:b/>
      <w:bCs/>
      <w:sz w:val="28"/>
      <w:szCs w:val="28"/>
    </w:rPr>
  </w:style>
  <w:style w:type="character" w:customStyle="1" w:styleId="literalHTML">
    <w:name w:val="literal HTML"/>
    <w:uiPriority w:val="99"/>
    <w:rPr>
      <w:rFonts w:ascii="Courier New" w:hAnsi="Courier New" w:cs="Courier New"/>
      <w:u w:val="double"/>
    </w:rPr>
  </w:style>
  <w:style w:type="paragraph" w:customStyle="1" w:styleId="subhead">
    <w:name w:val="sub head"/>
    <w:basedOn w:val="Normal"/>
    <w:uiPriority w:val="99"/>
    <w:rPr>
      <w:rFonts w:ascii="Arial" w:hAnsi="Arial" w:cs="Arial"/>
      <w:b/>
      <w:bCs/>
    </w:rPr>
  </w:style>
  <w:style w:type="paragraph" w:customStyle="1" w:styleId="preformatted">
    <w:name w:val="preformatted"/>
    <w:basedOn w:val="Normal"/>
    <w:uiPriority w:val="99"/>
  </w:style>
  <w:style w:type="character" w:customStyle="1" w:styleId="Hypertext">
    <w:name w:val="Hypertext"/>
    <w:uiPriority w:val="99"/>
    <w:rPr>
      <w:color w:val="0000FF"/>
      <w:u w:val="single"/>
    </w:rPr>
  </w:style>
  <w:style w:type="paragraph" w:customStyle="1" w:styleId="Level1">
    <w:name w:val="Level 1"/>
    <w:basedOn w:val="Normal"/>
    <w:uiPriority w:val="99"/>
    <w:pPr>
      <w:numPr>
        <w:numId w:val="3"/>
      </w:numPr>
      <w:ind w:left="720" w:hanging="72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226"/>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5426</Words>
  <Characters>30929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Bridgette</dc:creator>
  <cp:keywords/>
  <dc:description/>
  <cp:lastModifiedBy>Wellington, Bridgette</cp:lastModifiedBy>
  <cp:revision>2</cp:revision>
  <dcterms:created xsi:type="dcterms:W3CDTF">2019-06-18T18:39:00Z</dcterms:created>
  <dcterms:modified xsi:type="dcterms:W3CDTF">2019-06-18T18:39:00Z</dcterms:modified>
</cp:coreProperties>
</file>